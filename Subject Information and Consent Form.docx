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4BDD" w14:textId="77777777" w:rsidR="00A97695" w:rsidRPr="00A97695" w:rsidRDefault="00A97695" w:rsidP="00A97695">
      <w:pPr>
        <w:spacing w:before="100" w:beforeAutospacing="1" w:after="100" w:afterAutospacing="1"/>
        <w:jc w:val="center"/>
        <w:outlineLvl w:val="0"/>
        <w:rPr>
          <w:rFonts w:eastAsia="Times New Roman" w:cs="Times New Roman"/>
          <w:b/>
          <w:bCs/>
          <w:color w:val="auto"/>
          <w:kern w:val="36"/>
          <w:sz w:val="48"/>
          <w:szCs w:val="48"/>
          <w:lang w:val="en-US" w:eastAsia="pl-PL" w:bidi="ar-SA"/>
        </w:rPr>
      </w:pPr>
      <w:r w:rsidRPr="00A97695">
        <w:rPr>
          <w:rFonts w:eastAsia="Times New Roman" w:cs="Times New Roman"/>
          <w:b/>
          <w:bCs/>
          <w:color w:val="auto"/>
          <w:kern w:val="36"/>
          <w:sz w:val="48"/>
          <w:szCs w:val="48"/>
          <w:lang w:val="en-US" w:eastAsia="pl-PL" w:bidi="ar-SA"/>
        </w:rPr>
        <w:t>Subject Information and Consent Form</w:t>
      </w:r>
    </w:p>
    <w:p w14:paraId="61153AA5"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Introduction</w:t>
      </w:r>
    </w:p>
    <w:p w14:paraId="0677B239"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 xml:space="preserve">You are being invited to take part in a research study. This research will study how native English speakers use the demonstrative expression "that" and how they judge the influential thought experiment discussed in the philosophical literature concerned with the semantics of demonstratives. It is </w:t>
      </w:r>
      <w:r w:rsidRPr="00A97695">
        <w:rPr>
          <w:rFonts w:eastAsia="Times New Roman" w:cs="Times New Roman"/>
          <w:b/>
          <w:bCs/>
          <w:color w:val="auto"/>
          <w:kern w:val="0"/>
          <w:lang w:val="en-US" w:eastAsia="pl-PL" w:bidi="ar-SA"/>
        </w:rPr>
        <w:t>your choice</w:t>
      </w:r>
      <w:r w:rsidRPr="00A97695">
        <w:rPr>
          <w:rFonts w:eastAsia="Times New Roman" w:cs="Times New Roman"/>
          <w:color w:val="auto"/>
          <w:kern w:val="0"/>
          <w:lang w:val="en-US" w:eastAsia="pl-PL" w:bidi="ar-SA"/>
        </w:rPr>
        <w:t xml:space="preserve"> if you want to participate in this study or not. </w:t>
      </w:r>
      <w:r w:rsidRPr="00A97695">
        <w:rPr>
          <w:rFonts w:eastAsia="Times New Roman" w:cs="Times New Roman"/>
          <w:b/>
          <w:bCs/>
          <w:color w:val="auto"/>
          <w:kern w:val="0"/>
          <w:lang w:val="en-US" w:eastAsia="pl-PL" w:bidi="ar-SA"/>
        </w:rPr>
        <w:t>You can withdraw from the study at any time</w:t>
      </w:r>
      <w:r w:rsidRPr="00A97695">
        <w:rPr>
          <w:rFonts w:eastAsia="Times New Roman" w:cs="Times New Roman"/>
          <w:color w:val="auto"/>
          <w:kern w:val="0"/>
          <w:lang w:val="en-US" w:eastAsia="pl-PL" w:bidi="ar-SA"/>
        </w:rPr>
        <w:t>. By participating in this study, you are agreeing to provide the most honest answers you can. Any responses you provide will be </w:t>
      </w:r>
      <w:r w:rsidRPr="00A97695">
        <w:rPr>
          <w:rFonts w:eastAsia="Times New Roman" w:cs="Times New Roman"/>
          <w:b/>
          <w:bCs/>
          <w:color w:val="auto"/>
          <w:kern w:val="0"/>
          <w:lang w:val="en-US" w:eastAsia="pl-PL" w:bidi="ar-SA"/>
        </w:rPr>
        <w:t>anonymized </w:t>
      </w:r>
      <w:r w:rsidRPr="00A97695">
        <w:rPr>
          <w:rFonts w:eastAsia="Times New Roman" w:cs="Times New Roman"/>
          <w:color w:val="auto"/>
          <w:kern w:val="0"/>
          <w:lang w:val="en-US" w:eastAsia="pl-PL" w:bidi="ar-SA"/>
        </w:rPr>
        <w:t xml:space="preserve">so that neither the researcher nor anyone who might be helping the researcher to analyze and compile the results will know which responses are yours. The (anonymized) research data collected in this study will be </w:t>
      </w:r>
      <w:r w:rsidRPr="00A97695">
        <w:rPr>
          <w:rFonts w:eastAsia="Times New Roman" w:cs="Times New Roman"/>
          <w:b/>
          <w:bCs/>
          <w:color w:val="auto"/>
          <w:kern w:val="0"/>
          <w:lang w:val="en-US" w:eastAsia="pl-PL" w:bidi="ar-SA"/>
        </w:rPr>
        <w:t>available under the terms of a free license </w:t>
      </w:r>
      <w:r w:rsidRPr="00A97695">
        <w:rPr>
          <w:rFonts w:eastAsia="Times New Roman" w:cs="Times New Roman"/>
          <w:color w:val="auto"/>
          <w:kern w:val="0"/>
          <w:lang w:val="en-US" w:eastAsia="pl-PL" w:bidi="ar-SA"/>
        </w:rPr>
        <w:t>and will serve as a basis for reviewed publications in the field of semantics. This study has not been designed to commercialize the results or the collected data.</w:t>
      </w:r>
    </w:p>
    <w:p w14:paraId="38FCE5DC"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What Is the Purpose of This Study?</w:t>
      </w:r>
    </w:p>
    <w:p w14:paraId="590B08C1"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The main reason for conducting this study is to help answer the following research questions: what are the key elements that need to be considered when developing a cognitively plausible semantics of the English determiner/pronoun "that" and what cognitive factors are involved in judging the thought experiments presented in the study? The study is designed to monitor changes that might occur when the target of demonstrative "that" is presented as valuable/valueless in the given context.</w:t>
      </w:r>
    </w:p>
    <w:p w14:paraId="175BBA2B"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Who Can Take Part in This Study?</w:t>
      </w:r>
    </w:p>
    <w:p w14:paraId="3501C63C"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To take part in this study you must be a native English speaker. You should not take part in this study if you do not meet all of the following requirements.</w:t>
      </w:r>
    </w:p>
    <w:p w14:paraId="201EB1A2"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 xml:space="preserve">You </w:t>
      </w:r>
      <w:r w:rsidRPr="00A97695">
        <w:rPr>
          <w:rFonts w:eastAsia="Times New Roman" w:cs="Times New Roman"/>
          <w:b/>
          <w:bCs/>
          <w:color w:val="E74C3C"/>
          <w:kern w:val="0"/>
          <w:lang w:val="en-US" w:eastAsia="pl-PL" w:bidi="ar-SA"/>
        </w:rPr>
        <w:t>cannot</w:t>
      </w:r>
      <w:r w:rsidRPr="00A97695">
        <w:rPr>
          <w:rFonts w:eastAsia="Times New Roman" w:cs="Times New Roman"/>
          <w:color w:val="auto"/>
          <w:kern w:val="0"/>
          <w:lang w:val="en-US" w:eastAsia="pl-PL" w:bidi="ar-SA"/>
        </w:rPr>
        <w:t xml:space="preserve"> participate in this study if:</w:t>
      </w:r>
    </w:p>
    <w:p w14:paraId="5491526A" w14:textId="77777777" w:rsidR="00A97695" w:rsidRPr="00A97695" w:rsidRDefault="00A97695" w:rsidP="00A97695">
      <w:pPr>
        <w:numPr>
          <w:ilvl w:val="0"/>
          <w:numId w:val="23"/>
        </w:num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You are younger than 18 or you are older than 35</w:t>
      </w:r>
    </w:p>
    <w:p w14:paraId="6613A00C" w14:textId="77777777" w:rsidR="00A97695" w:rsidRPr="00A97695" w:rsidRDefault="00A97695" w:rsidP="00A97695">
      <w:pPr>
        <w:numPr>
          <w:ilvl w:val="0"/>
          <w:numId w:val="23"/>
        </w:num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You are not a native speaker of English</w:t>
      </w:r>
    </w:p>
    <w:p w14:paraId="19EFC9A6" w14:textId="77777777" w:rsidR="00A97695" w:rsidRPr="00A97695" w:rsidRDefault="00A97695" w:rsidP="00A97695">
      <w:pPr>
        <w:numPr>
          <w:ilvl w:val="0"/>
          <w:numId w:val="23"/>
        </w:num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You have language-related disorders, such as dyslexia (problems with reading or spelling words) or aphasia (problems with comprehending or formulating language)</w:t>
      </w:r>
    </w:p>
    <w:p w14:paraId="1F179E41" w14:textId="77777777" w:rsidR="00A97695" w:rsidRPr="00A97695" w:rsidRDefault="00A97695" w:rsidP="00A97695">
      <w:pPr>
        <w:numPr>
          <w:ilvl w:val="0"/>
          <w:numId w:val="23"/>
        </w:num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You are viewing this study on a mobile device with a screen smaller than 11 inches—it is recommended that you open this study on your personal computer (laptop or desktop) with a screen greater than or equal to 11 inches</w:t>
      </w:r>
    </w:p>
    <w:p w14:paraId="681ED8E3"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Risks and Discomforts</w:t>
      </w:r>
    </w:p>
    <w:p w14:paraId="02735BED"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We do not anticipate any risks from participating in this research.</w:t>
      </w:r>
    </w:p>
    <w:p w14:paraId="1E9A5650"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Compensation for Participation</w:t>
      </w:r>
    </w:p>
    <w:p w14:paraId="21EDEBEC"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lastRenderedPageBreak/>
        <w:t>You will receive compensation for being in the study: £5.00 per hour. The exact amount of money that you will receive will be calculated by Prolific and will depend on the amount of time you spend on completing the task. On the last screen, you will receive a unique Completion Code which you may use on Prolific to prove you completed the study.</w:t>
      </w:r>
    </w:p>
    <w:p w14:paraId="3F807156" w14:textId="77777777" w:rsidR="00A97695" w:rsidRPr="00A97695" w:rsidRDefault="00A97695" w:rsidP="00A97695">
      <w:pPr>
        <w:spacing w:before="100" w:beforeAutospacing="1" w:after="100" w:afterAutospacing="1"/>
        <w:outlineLvl w:val="1"/>
        <w:rPr>
          <w:rFonts w:eastAsia="Times New Roman" w:cs="Times New Roman"/>
          <w:b/>
          <w:bCs/>
          <w:color w:val="auto"/>
          <w:kern w:val="0"/>
          <w:sz w:val="36"/>
          <w:szCs w:val="36"/>
          <w:lang w:val="en-US" w:eastAsia="pl-PL" w:bidi="ar-SA"/>
        </w:rPr>
      </w:pPr>
      <w:r w:rsidRPr="00A97695">
        <w:rPr>
          <w:rFonts w:eastAsia="Times New Roman" w:cs="Times New Roman"/>
          <w:b/>
          <w:bCs/>
          <w:color w:val="auto"/>
          <w:kern w:val="0"/>
          <w:sz w:val="36"/>
          <w:szCs w:val="36"/>
          <w:lang w:val="en-US" w:eastAsia="pl-PL" w:bidi="ar-SA"/>
        </w:rPr>
        <w:t>If You Have Questions</w:t>
      </w:r>
    </w:p>
    <w:p w14:paraId="3D88B75A" w14:textId="77777777" w:rsidR="00A97695" w:rsidRPr="00A97695" w:rsidRDefault="00A97695" w:rsidP="00A97695">
      <w:pPr>
        <w:spacing w:before="100" w:beforeAutospacing="1" w:after="100" w:afterAutospacing="1"/>
        <w:jc w:val="both"/>
        <w:rPr>
          <w:rFonts w:eastAsia="Times New Roman" w:cs="Times New Roman"/>
          <w:color w:val="auto"/>
          <w:kern w:val="0"/>
          <w:lang w:val="en-US" w:eastAsia="pl-PL" w:bidi="ar-SA"/>
        </w:rPr>
      </w:pPr>
      <w:r w:rsidRPr="00A97695">
        <w:rPr>
          <w:rFonts w:eastAsia="Times New Roman" w:cs="Times New Roman"/>
          <w:color w:val="auto"/>
          <w:kern w:val="0"/>
          <w:lang w:val="en-US" w:eastAsia="pl-PL" w:bidi="ar-SA"/>
        </w:rPr>
        <w:t xml:space="preserve">The main researcher conducting this study is Dominik Dziedzic, a Ph.D. candidate at the University of Warsaw. If you have any questions or concerns regarding your rights as a subject in this study, you may contact Dominik Dziedzic at </w:t>
      </w:r>
      <w:hyperlink r:id="rId8" w:history="1">
        <w:r w:rsidRPr="00A97695">
          <w:rPr>
            <w:rFonts w:eastAsia="Times New Roman" w:cs="Times New Roman"/>
            <w:color w:val="0000FF"/>
            <w:kern w:val="0"/>
            <w:u w:val="single"/>
            <w:lang w:val="en-US" w:eastAsia="pl-PL" w:bidi="ar-SA"/>
          </w:rPr>
          <w:t>d.dziedzic2@uw.edu.pl</w:t>
        </w:r>
      </w:hyperlink>
      <w:r w:rsidRPr="00A97695">
        <w:rPr>
          <w:rFonts w:eastAsia="Times New Roman" w:cs="Times New Roman"/>
          <w:color w:val="auto"/>
          <w:kern w:val="0"/>
          <w:lang w:val="en-US" w:eastAsia="pl-PL" w:bidi="ar-SA"/>
        </w:rPr>
        <w:t>.</w:t>
      </w:r>
    </w:p>
    <w:p w14:paraId="15CF32E8" w14:textId="4FA657B4" w:rsidR="008C2F07" w:rsidRDefault="008C2F07" w:rsidP="00833368">
      <w:pPr>
        <w:rPr>
          <w:lang w:val="en-US"/>
        </w:rPr>
      </w:pPr>
    </w:p>
    <w:p w14:paraId="6422A136" w14:textId="0D3EB174" w:rsidR="00BE3E80" w:rsidRPr="00833368" w:rsidRDefault="00BE3E80" w:rsidP="00833368">
      <w:pPr>
        <w:rPr>
          <w:lang w:val="en-US"/>
        </w:rPr>
      </w:pPr>
      <w:r w:rsidRPr="00BE3E80">
        <w:rPr>
          <w:lang w:val="en-US"/>
        </w:rPr>
        <w:t>I agree to participate in the research study</w:t>
      </w:r>
      <w:r>
        <w:rPr>
          <w:lang w:val="en-US"/>
        </w:rPr>
        <w:t xml:space="preserve"> </w:t>
      </w:r>
      <w:r>
        <w:rPr>
          <w:lang w:val="en-US"/>
        </w:rPr>
        <w:sym w:font="Wingdings" w:char="F0FE"/>
      </w:r>
    </w:p>
    <w:sectPr w:rsidR="00BE3E80" w:rsidRPr="00833368" w:rsidSect="00833368">
      <w:headerReference w:type="default" r:id="rId9"/>
      <w:headerReference w:type="first" r:id="rId10"/>
      <w:footnotePr>
        <w:numRestart w:val="eachSect"/>
      </w:footnotePr>
      <w:pgSz w:w="11906" w:h="16838" w:code="9"/>
      <w:pgMar w:top="1644" w:right="1418" w:bottom="1361" w:left="1418" w:header="1134" w:footer="0" w:gutter="0"/>
      <w:cols w:space="708"/>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6446" w14:textId="77777777" w:rsidR="00B931FF" w:rsidRDefault="00B931FF" w:rsidP="006916EB">
      <w:r>
        <w:separator/>
      </w:r>
    </w:p>
  </w:endnote>
  <w:endnote w:type="continuationSeparator" w:id="0">
    <w:p w14:paraId="3752F615" w14:textId="77777777" w:rsidR="00B931FF" w:rsidRDefault="00B931FF" w:rsidP="00691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Phyllis CE ATT">
    <w:altName w:val="Cambria"/>
    <w:panose1 w:val="00000000000000000000"/>
    <w:charset w:val="00"/>
    <w:family w:val="roman"/>
    <w:notTrueType/>
    <w:pitch w:val="default"/>
  </w:font>
  <w:font w:name="Liberation Serif">
    <w:altName w:val="Times New Roman"/>
    <w:charset w:val="01"/>
    <w:family w:val="roman"/>
    <w:pitch w:val="variable"/>
  </w:font>
  <w:font w:name="Liberation Sans">
    <w:altName w:val="Arial"/>
    <w:charset w:val="01"/>
    <w:family w:val="roman"/>
    <w:pitch w:val="default"/>
  </w:font>
  <w:font w:name="Microsoft YaHei">
    <w:panose1 w:val="020B0503020204020204"/>
    <w:charset w:val="86"/>
    <w:family w:val="swiss"/>
    <w:pitch w:val="variable"/>
    <w:sig w:usb0="80000287" w:usb1="2ACF3C50" w:usb2="00000016" w:usb3="00000000" w:csb0="0004001F" w:csb1="00000000"/>
  </w:font>
  <w:font w:name="OpenSymbol">
    <w:panose1 w:val="00000000000000000000"/>
    <w:charset w:val="00"/>
    <w:family w:val="roman"/>
    <w:notTrueType/>
    <w:pitch w:val="default"/>
  </w:font>
  <w:font w:name="Segoe UI">
    <w:panose1 w:val="020B0502040204020203"/>
    <w:charset w:val="EE"/>
    <w:family w:val="swiss"/>
    <w:pitch w:val="variable"/>
    <w:sig w:usb0="E4002EFF" w:usb1="C000E47F" w:usb2="00000009" w:usb3="00000000" w:csb0="000001FF" w:csb1="00000000"/>
  </w:font>
  <w:font w:name="Liberation Mono">
    <w:charset w:val="01"/>
    <w:family w:val="roman"/>
    <w:pitch w:val="default"/>
  </w:font>
  <w:font w:name="NSimSun">
    <w:panose1 w:val="02010609030101010101"/>
    <w:charset w:val="86"/>
    <w:family w:val="modern"/>
    <w:pitch w:val="fixed"/>
    <w:sig w:usb0="00000203" w:usb1="288F0000" w:usb2="00000016" w:usb3="00000000" w:csb0="00040001" w:csb1="00000000"/>
  </w:font>
  <w:font w:name="CG Times">
    <w:panose1 w:val="00000000000000000000"/>
    <w:charset w:val="00"/>
    <w:family w:val="roman"/>
    <w:notTrueType/>
    <w:pitch w:val="default"/>
  </w:font>
  <w:font w:name="Xerox Sans Serif Wide">
    <w:panose1 w:val="00000000000000000000"/>
    <w:charset w:val="00"/>
    <w:family w:val="roman"/>
    <w:notTrueType/>
    <w:pitch w:val="default"/>
  </w:font>
  <w:font w:name="Tahoma">
    <w:altName w:val="Geneva"/>
    <w:panose1 w:val="020B0604030504040204"/>
    <w:charset w:val="EE"/>
    <w:family w:val="swiss"/>
    <w:pitch w:val="variable"/>
    <w:sig w:usb0="E1002EFF" w:usb1="C000605B" w:usb2="00000029" w:usb3="00000000" w:csb0="000101FF" w:csb1="00000000"/>
  </w:font>
  <w:font w:name="Andale Sans UI">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 w:name="CMSS10">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EhrhardtExpMT">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PingFang SC">
    <w:charset w:val="86"/>
    <w:family w:val="swiss"/>
    <w:pitch w:val="variable"/>
    <w:sig w:usb0="A00002FF" w:usb1="7ACFFDFB" w:usb2="00000017" w:usb3="00000000" w:csb0="00040001" w:csb1="00000000"/>
  </w:font>
  <w:font w:name="Songti SC">
    <w:charset w:val="86"/>
    <w:family w:val="auto"/>
    <w:pitch w:val="variable"/>
    <w:sig w:usb0="00000287" w:usb1="080F0000" w:usb2="00000010" w:usb3="00000000" w:csb0="000400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5ED89" w14:textId="77777777" w:rsidR="00B931FF" w:rsidRDefault="00B931FF">
      <w:r>
        <w:separator/>
      </w:r>
    </w:p>
  </w:footnote>
  <w:footnote w:type="continuationSeparator" w:id="0">
    <w:p w14:paraId="3F2B2C3C" w14:textId="77777777" w:rsidR="00B931FF" w:rsidRDefault="00B931FF" w:rsidP="004B3830">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7"/>
      <w:gridCol w:w="5103"/>
      <w:gridCol w:w="816"/>
    </w:tblGrid>
    <w:tr w:rsidR="001E2358" w14:paraId="101B2009" w14:textId="77777777" w:rsidTr="007E5133">
      <w:tc>
        <w:tcPr>
          <w:tcW w:w="817" w:type="dxa"/>
        </w:tcPr>
        <w:p w14:paraId="2CB6247C" w14:textId="77777777" w:rsidR="001E2358" w:rsidRDefault="001E2358" w:rsidP="00FB2AB5">
          <w:pPr>
            <w:pStyle w:val="Header"/>
            <w:spacing w:before="0" w:after="0"/>
            <w:rPr>
              <w:rFonts w:ascii="Times New Roman" w:hAnsi="Times New Roman" w:cs="Times New Roman"/>
              <w:sz w:val="18"/>
              <w:szCs w:val="18"/>
            </w:rPr>
          </w:pPr>
        </w:p>
      </w:tc>
      <w:tc>
        <w:tcPr>
          <w:tcW w:w="5103" w:type="dxa"/>
        </w:tcPr>
        <w:p w14:paraId="62A26D01" w14:textId="77777777" w:rsidR="001E2358" w:rsidRPr="00FB2AB5" w:rsidRDefault="001E2358" w:rsidP="00FB2AB5">
          <w:pPr>
            <w:pStyle w:val="Header"/>
            <w:spacing w:before="0" w:after="0"/>
            <w:jc w:val="center"/>
            <w:rPr>
              <w:rFonts w:ascii="Times New Roman" w:hAnsi="Times New Roman" w:cs="Times New Roman"/>
              <w:sz w:val="18"/>
              <w:szCs w:val="18"/>
              <w:lang w:val="en-GB"/>
            </w:rPr>
          </w:pPr>
          <w:r>
            <w:rPr>
              <w:rFonts w:ascii="Times New Roman" w:hAnsi="Times New Roman" w:cs="Times New Roman"/>
              <w:sz w:val="18"/>
              <w:szCs w:val="18"/>
              <w:lang w:val="en-GB"/>
            </w:rPr>
            <w:t>LEXICAL CONCEPTS AS FLUCTUATING STUCTURES</w:t>
          </w:r>
        </w:p>
      </w:tc>
      <w:tc>
        <w:tcPr>
          <w:tcW w:w="816" w:type="dxa"/>
        </w:tcPr>
        <w:p w14:paraId="0C3CB5E7" w14:textId="77777777" w:rsidR="001E2358" w:rsidRPr="00911191" w:rsidRDefault="001E2358" w:rsidP="00FB2AB5">
          <w:pPr>
            <w:pStyle w:val="Header"/>
            <w:spacing w:before="0" w:after="0"/>
            <w:jc w:val="right"/>
            <w:rPr>
              <w:rFonts w:ascii="Times New Roman" w:hAnsi="Times New Roman" w:cs="Times New Roman"/>
              <w:sz w:val="18"/>
              <w:szCs w:val="18"/>
            </w:rPr>
          </w:pPr>
          <w:r w:rsidRPr="00911191">
            <w:rPr>
              <w:rFonts w:ascii="Times New Roman" w:hAnsi="Times New Roman" w:cs="Times New Roman"/>
              <w:sz w:val="20"/>
              <w:szCs w:val="20"/>
            </w:rPr>
            <w:fldChar w:fldCharType="begin"/>
          </w:r>
          <w:r w:rsidRPr="00911191">
            <w:rPr>
              <w:rFonts w:ascii="Times New Roman" w:hAnsi="Times New Roman" w:cs="Times New Roman"/>
              <w:sz w:val="20"/>
              <w:szCs w:val="20"/>
            </w:rPr>
            <w:instrText xml:space="preserve"> PAGE  \* Arabic  \* MERGEFORMAT </w:instrText>
          </w:r>
          <w:r w:rsidRPr="00911191">
            <w:rPr>
              <w:rFonts w:ascii="Times New Roman" w:hAnsi="Times New Roman" w:cs="Times New Roman"/>
              <w:sz w:val="20"/>
              <w:szCs w:val="20"/>
            </w:rPr>
            <w:fldChar w:fldCharType="separate"/>
          </w:r>
          <w:r w:rsidRPr="00911191">
            <w:rPr>
              <w:rFonts w:ascii="Times New Roman" w:hAnsi="Times New Roman" w:cs="Times New Roman"/>
              <w:sz w:val="20"/>
              <w:szCs w:val="20"/>
            </w:rPr>
            <w:t>8</w:t>
          </w:r>
          <w:r w:rsidRPr="00911191">
            <w:rPr>
              <w:rFonts w:ascii="Times New Roman" w:hAnsi="Times New Roman" w:cs="Times New Roman"/>
              <w:sz w:val="20"/>
              <w:szCs w:val="20"/>
            </w:rPr>
            <w:fldChar w:fldCharType="end"/>
          </w:r>
        </w:p>
      </w:tc>
    </w:tr>
  </w:tbl>
  <w:p w14:paraId="7BA8A6D3" w14:textId="77777777" w:rsidR="001E2358" w:rsidRPr="00FB2AB5" w:rsidRDefault="001E2358" w:rsidP="00FB2AB5">
    <w:pPr>
      <w:pStyle w:val="Header"/>
      <w:spacing w:before="0" w:after="0"/>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1951" w14:textId="77777777" w:rsidR="001E2358" w:rsidRPr="00300D44" w:rsidRDefault="001E2358" w:rsidP="00300D44">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3A9B46"/>
    <w:lvl w:ilvl="0">
      <w:start w:val="1"/>
      <w:numFmt w:val="bullet"/>
      <w:pStyle w:val="ListBullet"/>
      <w:lvlText w:val=""/>
      <w:lvlJc w:val="left"/>
      <w:pPr>
        <w:tabs>
          <w:tab w:val="num" w:pos="426"/>
        </w:tabs>
        <w:ind w:left="426" w:hanging="360"/>
      </w:pPr>
      <w:rPr>
        <w:rFonts w:ascii="Symbol" w:hAnsi="Symbol" w:hint="default"/>
      </w:rPr>
    </w:lvl>
  </w:abstractNum>
  <w:abstractNum w:abstractNumId="1" w15:restartNumberingAfterBreak="0">
    <w:nsid w:val="00000001"/>
    <w:multiLevelType w:val="multilevel"/>
    <w:tmpl w:val="29002B82"/>
    <w:name w:val="WW8Num2"/>
    <w:lvl w:ilvl="0">
      <w:start w:val="1"/>
      <w:numFmt w:val="lowerLetter"/>
      <w:lvlText w:val="%1)"/>
      <w:lvlJc w:val="left"/>
      <w:pPr>
        <w:tabs>
          <w:tab w:val="num" w:pos="0"/>
        </w:tabs>
        <w:ind w:left="720" w:hanging="360"/>
      </w:pPr>
      <w:rPr>
        <w:rFonts w:ascii="Times New Roman" w:eastAsia="SimSun" w:hAnsi="Times New Roman" w:cs="Times New Roman"/>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3"/>
    <w:multiLevelType w:val="multilevel"/>
    <w:tmpl w:val="00000003"/>
    <w:name w:val="WW8Num3"/>
    <w:lvl w:ilvl="0">
      <w:start w:val="1"/>
      <w:numFmt w:val="none"/>
      <w:suff w:val="nothing"/>
      <w:lvlText w:val=""/>
      <w:lvlJc w:val="left"/>
      <w:pPr>
        <w:tabs>
          <w:tab w:val="num" w:pos="0"/>
        </w:tabs>
        <w:ind w:left="0" w:firstLine="0"/>
      </w:pPr>
      <w:rPr>
        <w:rFonts w:ascii="Times New Roman" w:eastAsia="Arial" w:hAnsi="Times New Roman" w:cs="Times New Roman"/>
        <w:i w:val="0"/>
        <w:iCs w:val="0"/>
        <w:kern w:val="2"/>
        <w:sz w:val="24"/>
        <w:szCs w:val="24"/>
        <w:lang w:val="en-GB"/>
      </w:rPr>
    </w:lvl>
    <w:lvl w:ilvl="1">
      <w:start w:val="1"/>
      <w:numFmt w:val="none"/>
      <w:suff w:val="nothing"/>
      <w:lvlText w:val=""/>
      <w:lvlJc w:val="left"/>
      <w:pPr>
        <w:tabs>
          <w:tab w:val="num" w:pos="0"/>
        </w:tabs>
        <w:ind w:left="0" w:firstLine="0"/>
      </w:pPr>
      <w:rPr>
        <w:rFonts w:ascii="Times New Roman" w:eastAsia="Arial" w:hAnsi="Times New Roman" w:cs="Times New Roman"/>
        <w:i w:val="0"/>
        <w:iCs w:val="0"/>
        <w:kern w:val="2"/>
        <w:sz w:val="24"/>
        <w:szCs w:val="24"/>
        <w:lang w:val="en-GB"/>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0000004"/>
    <w:multiLevelType w:val="multilevel"/>
    <w:tmpl w:val="00000004"/>
    <w:name w:val="WW8Num4"/>
    <w:lvl w:ilvl="0">
      <w:start w:val="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5"/>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6"/>
    <w:lvl w:ilvl="0">
      <w:start w:val="6"/>
      <w:numFmt w:val="decimal"/>
      <w:lvlText w:val="%1)"/>
      <w:lvlJc w:val="left"/>
      <w:pPr>
        <w:tabs>
          <w:tab w:val="num" w:pos="720"/>
        </w:tabs>
        <w:ind w:left="720" w:hanging="360"/>
      </w:pPr>
      <w:rPr>
        <w:rFonts w:ascii="Times New Roman" w:eastAsia="Arial" w:hAnsi="Times New Roman" w:cs="Times New Roman"/>
        <w:kern w:val="2"/>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7"/>
    <w:lvl w:ilvl="0">
      <w:start w:val="7"/>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5D5694A"/>
    <w:multiLevelType w:val="hybridMultilevel"/>
    <w:tmpl w:val="23D4CBB6"/>
    <w:lvl w:ilvl="0" w:tplc="BDAE69B0">
      <w:start w:val="9"/>
      <w:numFmt w:val="decimal"/>
      <w:pStyle w:val="Heading6"/>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088A4C1C"/>
    <w:multiLevelType w:val="multilevel"/>
    <w:tmpl w:val="557CFFF0"/>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F906CF"/>
    <w:multiLevelType w:val="hybridMultilevel"/>
    <w:tmpl w:val="199492EA"/>
    <w:lvl w:ilvl="0" w:tplc="3F2E1C76">
      <w:start w:val="1"/>
      <w:numFmt w:val="lowerRoman"/>
      <w:pStyle w:val="ListBullet2"/>
      <w:lvlText w:val="(%1)"/>
      <w:lvlJc w:val="left"/>
      <w:pPr>
        <w:ind w:left="1440" w:hanging="720"/>
      </w:pPr>
      <w:rPr>
        <w:rFonts w:eastAsiaTheme="minorEastAsia" w:hint="default"/>
        <w:b w:val="0"/>
        <w:sz w:val="22"/>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0" w15:restartNumberingAfterBreak="0">
    <w:nsid w:val="15466405"/>
    <w:multiLevelType w:val="hybridMultilevel"/>
    <w:tmpl w:val="D4DEDF62"/>
    <w:lvl w:ilvl="0" w:tplc="2BCC9AB2">
      <w:start w:val="1"/>
      <w:numFmt w:val="lowerLetter"/>
      <w:lvlText w:val="(%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5FE682F"/>
    <w:multiLevelType w:val="multilevel"/>
    <w:tmpl w:val="63F88FC6"/>
    <w:styleLink w:val="CurrentList4"/>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6E5641"/>
    <w:multiLevelType w:val="multilevel"/>
    <w:tmpl w:val="919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D746F"/>
    <w:multiLevelType w:val="hybridMultilevel"/>
    <w:tmpl w:val="C90428EC"/>
    <w:lvl w:ilvl="0" w:tplc="29562FB2">
      <w:start w:val="1"/>
      <w:numFmt w:val="decimal"/>
      <w:lvlText w:val="(%1)"/>
      <w:lvlJc w:val="left"/>
      <w:pPr>
        <w:ind w:left="720" w:hanging="360"/>
      </w:pPr>
      <w:rPr>
        <w:rFonts w:ascii="Garamond" w:hAnsi="Garamond"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0522F3A"/>
    <w:multiLevelType w:val="hybridMultilevel"/>
    <w:tmpl w:val="E7565D94"/>
    <w:styleLink w:val="ImportedStyle2"/>
    <w:lvl w:ilvl="0" w:tplc="660677AC">
      <w:start w:val="1"/>
      <w:numFmt w:val="upperLetter"/>
      <w:lvlText w:val="(%1)"/>
      <w:lvlJc w:val="left"/>
      <w:pPr>
        <w:ind w:left="1068" w:hanging="360"/>
      </w:pPr>
      <w:rPr>
        <w:rFonts w:hAnsi="Arial Unicode MS"/>
        <w:caps w:val="0"/>
        <w:smallCaps w:val="0"/>
        <w:strike w:val="0"/>
        <w:dstrike w:val="0"/>
        <w:color w:val="000000"/>
        <w:spacing w:val="0"/>
        <w:w w:val="100"/>
        <w:kern w:val="0"/>
        <w:position w:val="0"/>
        <w:highlight w:val="none"/>
        <w:vertAlign w:val="baseline"/>
      </w:rPr>
    </w:lvl>
    <w:lvl w:ilvl="1" w:tplc="838AE076">
      <w:start w:val="1"/>
      <w:numFmt w:val="lowerLetter"/>
      <w:lvlText w:val="%2."/>
      <w:lvlJc w:val="left"/>
      <w:pPr>
        <w:ind w:left="1788" w:hanging="360"/>
      </w:pPr>
      <w:rPr>
        <w:rFonts w:hAnsi="Arial Unicode MS"/>
        <w:caps w:val="0"/>
        <w:smallCaps w:val="0"/>
        <w:strike w:val="0"/>
        <w:dstrike w:val="0"/>
        <w:color w:val="000000"/>
        <w:spacing w:val="0"/>
        <w:w w:val="100"/>
        <w:kern w:val="0"/>
        <w:position w:val="0"/>
        <w:highlight w:val="none"/>
        <w:vertAlign w:val="baseline"/>
      </w:rPr>
    </w:lvl>
    <w:lvl w:ilvl="2" w:tplc="B4E8BE26">
      <w:start w:val="1"/>
      <w:numFmt w:val="lowerRoman"/>
      <w:lvlText w:val="%3."/>
      <w:lvlJc w:val="left"/>
      <w:pPr>
        <w:ind w:left="2508" w:hanging="300"/>
      </w:pPr>
      <w:rPr>
        <w:rFonts w:hAnsi="Arial Unicode MS"/>
        <w:caps w:val="0"/>
        <w:smallCaps w:val="0"/>
        <w:strike w:val="0"/>
        <w:dstrike w:val="0"/>
        <w:color w:val="000000"/>
        <w:spacing w:val="0"/>
        <w:w w:val="100"/>
        <w:kern w:val="0"/>
        <w:position w:val="0"/>
        <w:highlight w:val="none"/>
        <w:vertAlign w:val="baseline"/>
      </w:rPr>
    </w:lvl>
    <w:lvl w:ilvl="3" w:tplc="59265F68">
      <w:start w:val="1"/>
      <w:numFmt w:val="decimal"/>
      <w:lvlText w:val="%4."/>
      <w:lvlJc w:val="left"/>
      <w:pPr>
        <w:ind w:left="3228" w:hanging="360"/>
      </w:pPr>
      <w:rPr>
        <w:rFonts w:hAnsi="Arial Unicode MS"/>
        <w:caps w:val="0"/>
        <w:smallCaps w:val="0"/>
        <w:strike w:val="0"/>
        <w:dstrike w:val="0"/>
        <w:color w:val="000000"/>
        <w:spacing w:val="0"/>
        <w:w w:val="100"/>
        <w:kern w:val="0"/>
        <w:position w:val="0"/>
        <w:highlight w:val="none"/>
        <w:vertAlign w:val="baseline"/>
      </w:rPr>
    </w:lvl>
    <w:lvl w:ilvl="4" w:tplc="ACC8E4B0">
      <w:start w:val="1"/>
      <w:numFmt w:val="lowerLetter"/>
      <w:lvlText w:val="%5."/>
      <w:lvlJc w:val="left"/>
      <w:pPr>
        <w:ind w:left="3948" w:hanging="360"/>
      </w:pPr>
      <w:rPr>
        <w:rFonts w:hAnsi="Arial Unicode MS"/>
        <w:caps w:val="0"/>
        <w:smallCaps w:val="0"/>
        <w:strike w:val="0"/>
        <w:dstrike w:val="0"/>
        <w:color w:val="000000"/>
        <w:spacing w:val="0"/>
        <w:w w:val="100"/>
        <w:kern w:val="0"/>
        <w:position w:val="0"/>
        <w:highlight w:val="none"/>
        <w:vertAlign w:val="baseline"/>
      </w:rPr>
    </w:lvl>
    <w:lvl w:ilvl="5" w:tplc="D90ACCC0">
      <w:start w:val="1"/>
      <w:numFmt w:val="lowerRoman"/>
      <w:lvlText w:val="%6."/>
      <w:lvlJc w:val="left"/>
      <w:pPr>
        <w:ind w:left="4668" w:hanging="300"/>
      </w:pPr>
      <w:rPr>
        <w:rFonts w:hAnsi="Arial Unicode MS"/>
        <w:caps w:val="0"/>
        <w:smallCaps w:val="0"/>
        <w:strike w:val="0"/>
        <w:dstrike w:val="0"/>
        <w:color w:val="000000"/>
        <w:spacing w:val="0"/>
        <w:w w:val="100"/>
        <w:kern w:val="0"/>
        <w:position w:val="0"/>
        <w:highlight w:val="none"/>
        <w:vertAlign w:val="baseline"/>
      </w:rPr>
    </w:lvl>
    <w:lvl w:ilvl="6" w:tplc="56162408">
      <w:start w:val="1"/>
      <w:numFmt w:val="decimal"/>
      <w:lvlText w:val="%7."/>
      <w:lvlJc w:val="left"/>
      <w:pPr>
        <w:ind w:left="5388" w:hanging="360"/>
      </w:pPr>
      <w:rPr>
        <w:rFonts w:hAnsi="Arial Unicode MS"/>
        <w:caps w:val="0"/>
        <w:smallCaps w:val="0"/>
        <w:strike w:val="0"/>
        <w:dstrike w:val="0"/>
        <w:color w:val="000000"/>
        <w:spacing w:val="0"/>
        <w:w w:val="100"/>
        <w:kern w:val="0"/>
        <w:position w:val="0"/>
        <w:highlight w:val="none"/>
        <w:vertAlign w:val="baseline"/>
      </w:rPr>
    </w:lvl>
    <w:lvl w:ilvl="7" w:tplc="96C8F79E">
      <w:start w:val="1"/>
      <w:numFmt w:val="lowerLetter"/>
      <w:lvlText w:val="%8."/>
      <w:lvlJc w:val="left"/>
      <w:pPr>
        <w:ind w:left="6108" w:hanging="360"/>
      </w:pPr>
      <w:rPr>
        <w:rFonts w:hAnsi="Arial Unicode MS"/>
        <w:caps w:val="0"/>
        <w:smallCaps w:val="0"/>
        <w:strike w:val="0"/>
        <w:dstrike w:val="0"/>
        <w:color w:val="000000"/>
        <w:spacing w:val="0"/>
        <w:w w:val="100"/>
        <w:kern w:val="0"/>
        <w:position w:val="0"/>
        <w:highlight w:val="none"/>
        <w:vertAlign w:val="baseline"/>
      </w:rPr>
    </w:lvl>
    <w:lvl w:ilvl="8" w:tplc="2DFA2E0E">
      <w:start w:val="1"/>
      <w:numFmt w:val="lowerRoman"/>
      <w:lvlText w:val="%9."/>
      <w:lvlJc w:val="left"/>
      <w:pPr>
        <w:ind w:left="6828" w:hanging="300"/>
      </w:pPr>
      <w:rPr>
        <w:rFonts w:hAnsi="Arial Unicode MS"/>
        <w:caps w:val="0"/>
        <w:smallCaps w:val="0"/>
        <w:strike w:val="0"/>
        <w:dstrike w:val="0"/>
        <w:color w:val="000000"/>
        <w:spacing w:val="0"/>
        <w:w w:val="100"/>
        <w:kern w:val="0"/>
        <w:position w:val="0"/>
        <w:highlight w:val="none"/>
        <w:vertAlign w:val="baseline"/>
      </w:rPr>
    </w:lvl>
  </w:abstractNum>
  <w:abstractNum w:abstractNumId="15" w15:restartNumberingAfterBreak="0">
    <w:nsid w:val="273A0DAD"/>
    <w:multiLevelType w:val="multilevel"/>
    <w:tmpl w:val="CBD07146"/>
    <w:styleLink w:val="Stileimportato1"/>
    <w:lvl w:ilvl="0">
      <w:start w:val="1"/>
      <w:numFmt w:val="decimal"/>
      <w:lvlText w:val="%1."/>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824" w:hanging="5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004"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406" w:hanging="12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364"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406"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724"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406"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2084"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357F1238"/>
    <w:multiLevelType w:val="hybridMultilevel"/>
    <w:tmpl w:val="2C5E7130"/>
    <w:styleLink w:val="ImportedStyle1"/>
    <w:lvl w:ilvl="0" w:tplc="9D7295E2">
      <w:start w:val="1"/>
      <w:numFmt w:val="decimal"/>
      <w:lvlText w:val="(%1)"/>
      <w:lvlJc w:val="left"/>
      <w:pPr>
        <w:ind w:left="1068" w:hanging="360"/>
      </w:pPr>
      <w:rPr>
        <w:rFonts w:hAnsi="Arial Unicode MS"/>
        <w:caps w:val="0"/>
        <w:smallCaps w:val="0"/>
        <w:strike w:val="0"/>
        <w:dstrike w:val="0"/>
        <w:color w:val="000000"/>
        <w:spacing w:val="0"/>
        <w:w w:val="100"/>
        <w:kern w:val="0"/>
        <w:position w:val="0"/>
        <w:highlight w:val="none"/>
        <w:vertAlign w:val="baseline"/>
      </w:rPr>
    </w:lvl>
    <w:lvl w:ilvl="1" w:tplc="9B4C385E">
      <w:start w:val="1"/>
      <w:numFmt w:val="lowerLetter"/>
      <w:lvlText w:val="%2."/>
      <w:lvlJc w:val="left"/>
      <w:pPr>
        <w:ind w:left="1788" w:hanging="360"/>
      </w:pPr>
      <w:rPr>
        <w:rFonts w:hAnsi="Arial Unicode MS"/>
        <w:caps w:val="0"/>
        <w:smallCaps w:val="0"/>
        <w:strike w:val="0"/>
        <w:dstrike w:val="0"/>
        <w:color w:val="000000"/>
        <w:spacing w:val="0"/>
        <w:w w:val="100"/>
        <w:kern w:val="0"/>
        <w:position w:val="0"/>
        <w:highlight w:val="none"/>
        <w:vertAlign w:val="baseline"/>
      </w:rPr>
    </w:lvl>
    <w:lvl w:ilvl="2" w:tplc="DEDE6766">
      <w:start w:val="1"/>
      <w:numFmt w:val="lowerRoman"/>
      <w:lvlText w:val="%3."/>
      <w:lvlJc w:val="left"/>
      <w:pPr>
        <w:ind w:left="2508" w:hanging="300"/>
      </w:pPr>
      <w:rPr>
        <w:rFonts w:hAnsi="Arial Unicode MS"/>
        <w:caps w:val="0"/>
        <w:smallCaps w:val="0"/>
        <w:strike w:val="0"/>
        <w:dstrike w:val="0"/>
        <w:color w:val="000000"/>
        <w:spacing w:val="0"/>
        <w:w w:val="100"/>
        <w:kern w:val="0"/>
        <w:position w:val="0"/>
        <w:highlight w:val="none"/>
        <w:vertAlign w:val="baseline"/>
      </w:rPr>
    </w:lvl>
    <w:lvl w:ilvl="3" w:tplc="2DB84B8C">
      <w:start w:val="1"/>
      <w:numFmt w:val="decimal"/>
      <w:lvlText w:val="%4."/>
      <w:lvlJc w:val="left"/>
      <w:pPr>
        <w:ind w:left="3228" w:hanging="360"/>
      </w:pPr>
      <w:rPr>
        <w:rFonts w:hAnsi="Arial Unicode MS"/>
        <w:caps w:val="0"/>
        <w:smallCaps w:val="0"/>
        <w:strike w:val="0"/>
        <w:dstrike w:val="0"/>
        <w:color w:val="000000"/>
        <w:spacing w:val="0"/>
        <w:w w:val="100"/>
        <w:kern w:val="0"/>
        <w:position w:val="0"/>
        <w:highlight w:val="none"/>
        <w:vertAlign w:val="baseline"/>
      </w:rPr>
    </w:lvl>
    <w:lvl w:ilvl="4" w:tplc="BE2AEB5A">
      <w:start w:val="1"/>
      <w:numFmt w:val="lowerLetter"/>
      <w:lvlText w:val="%5."/>
      <w:lvlJc w:val="left"/>
      <w:pPr>
        <w:ind w:left="3948" w:hanging="360"/>
      </w:pPr>
      <w:rPr>
        <w:rFonts w:hAnsi="Arial Unicode MS"/>
        <w:caps w:val="0"/>
        <w:smallCaps w:val="0"/>
        <w:strike w:val="0"/>
        <w:dstrike w:val="0"/>
        <w:color w:val="000000"/>
        <w:spacing w:val="0"/>
        <w:w w:val="100"/>
        <w:kern w:val="0"/>
        <w:position w:val="0"/>
        <w:highlight w:val="none"/>
        <w:vertAlign w:val="baseline"/>
      </w:rPr>
    </w:lvl>
    <w:lvl w:ilvl="5" w:tplc="90661258">
      <w:start w:val="1"/>
      <w:numFmt w:val="lowerRoman"/>
      <w:lvlText w:val="%6."/>
      <w:lvlJc w:val="left"/>
      <w:pPr>
        <w:ind w:left="4668" w:hanging="300"/>
      </w:pPr>
      <w:rPr>
        <w:rFonts w:hAnsi="Arial Unicode MS"/>
        <w:caps w:val="0"/>
        <w:smallCaps w:val="0"/>
        <w:strike w:val="0"/>
        <w:dstrike w:val="0"/>
        <w:color w:val="000000"/>
        <w:spacing w:val="0"/>
        <w:w w:val="100"/>
        <w:kern w:val="0"/>
        <w:position w:val="0"/>
        <w:highlight w:val="none"/>
        <w:vertAlign w:val="baseline"/>
      </w:rPr>
    </w:lvl>
    <w:lvl w:ilvl="6" w:tplc="1DEA0B52">
      <w:start w:val="1"/>
      <w:numFmt w:val="decimal"/>
      <w:lvlText w:val="%7."/>
      <w:lvlJc w:val="left"/>
      <w:pPr>
        <w:ind w:left="5388" w:hanging="360"/>
      </w:pPr>
      <w:rPr>
        <w:rFonts w:hAnsi="Arial Unicode MS"/>
        <w:caps w:val="0"/>
        <w:smallCaps w:val="0"/>
        <w:strike w:val="0"/>
        <w:dstrike w:val="0"/>
        <w:color w:val="000000"/>
        <w:spacing w:val="0"/>
        <w:w w:val="100"/>
        <w:kern w:val="0"/>
        <w:position w:val="0"/>
        <w:highlight w:val="none"/>
        <w:vertAlign w:val="baseline"/>
      </w:rPr>
    </w:lvl>
    <w:lvl w:ilvl="7" w:tplc="A66CF8C2">
      <w:start w:val="1"/>
      <w:numFmt w:val="lowerLetter"/>
      <w:lvlText w:val="%8."/>
      <w:lvlJc w:val="left"/>
      <w:pPr>
        <w:ind w:left="6108" w:hanging="360"/>
      </w:pPr>
      <w:rPr>
        <w:rFonts w:hAnsi="Arial Unicode MS"/>
        <w:caps w:val="0"/>
        <w:smallCaps w:val="0"/>
        <w:strike w:val="0"/>
        <w:dstrike w:val="0"/>
        <w:color w:val="000000"/>
        <w:spacing w:val="0"/>
        <w:w w:val="100"/>
        <w:kern w:val="0"/>
        <w:position w:val="0"/>
        <w:highlight w:val="none"/>
        <w:vertAlign w:val="baseline"/>
      </w:rPr>
    </w:lvl>
    <w:lvl w:ilvl="8" w:tplc="DE5E7F4E">
      <w:start w:val="1"/>
      <w:numFmt w:val="lowerRoman"/>
      <w:lvlText w:val="%9."/>
      <w:lvlJc w:val="left"/>
      <w:pPr>
        <w:ind w:left="6828" w:hanging="300"/>
      </w:pPr>
      <w:rPr>
        <w:rFonts w:hAnsi="Arial Unicode MS"/>
        <w:caps w:val="0"/>
        <w:smallCaps w:val="0"/>
        <w:strike w:val="0"/>
        <w:dstrike w:val="0"/>
        <w:color w:val="000000"/>
        <w:spacing w:val="0"/>
        <w:w w:val="100"/>
        <w:kern w:val="0"/>
        <w:position w:val="0"/>
        <w:highlight w:val="none"/>
        <w:vertAlign w:val="baseline"/>
      </w:rPr>
    </w:lvl>
  </w:abstractNum>
  <w:abstractNum w:abstractNumId="17" w15:restartNumberingAfterBreak="0">
    <w:nsid w:val="38792DCB"/>
    <w:multiLevelType w:val="multilevel"/>
    <w:tmpl w:val="23EC6B86"/>
    <w:styleLink w:val="CurrentList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2D158E"/>
    <w:multiLevelType w:val="hybridMultilevel"/>
    <w:tmpl w:val="E62CA3E2"/>
    <w:lvl w:ilvl="0" w:tplc="9FCC0322">
      <w:start w:val="1"/>
      <w:numFmt w:val="decimal"/>
      <w:pStyle w:val="Heading3"/>
      <w:lvlText w:val="(%1)"/>
      <w:lvlJc w:val="left"/>
      <w:pPr>
        <w:ind w:left="720" w:hanging="360"/>
      </w:pPr>
      <w:rPr>
        <w:rFonts w:eastAsiaTheme="minorEastAsia"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827A1A"/>
    <w:multiLevelType w:val="hybridMultilevel"/>
    <w:tmpl w:val="37122EEC"/>
    <w:styleLink w:val="ImportedStyle3"/>
    <w:lvl w:ilvl="0" w:tplc="674ADF0E">
      <w:start w:val="1"/>
      <w:numFmt w:val="decimal"/>
      <w:lvlText w:val="%1."/>
      <w:lvlJc w:val="left"/>
      <w:pPr>
        <w:ind w:left="7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D6E825A">
      <w:start w:val="1"/>
      <w:numFmt w:val="lowerLetter"/>
      <w:lvlText w:val="%2."/>
      <w:lvlJc w:val="left"/>
      <w:pPr>
        <w:ind w:left="14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25A3BC6">
      <w:start w:val="1"/>
      <w:numFmt w:val="lowerRoman"/>
      <w:lvlText w:val="%3."/>
      <w:lvlJc w:val="left"/>
      <w:pPr>
        <w:ind w:left="2160" w:hanging="3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AFA03C0E">
      <w:start w:val="1"/>
      <w:numFmt w:val="decimal"/>
      <w:lvlText w:val="%4."/>
      <w:lvlJc w:val="left"/>
      <w:pPr>
        <w:ind w:left="28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4E78AB6A">
      <w:start w:val="1"/>
      <w:numFmt w:val="lowerLetter"/>
      <w:lvlText w:val="%5."/>
      <w:lvlJc w:val="left"/>
      <w:pPr>
        <w:ind w:left="360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97949B2E">
      <w:start w:val="1"/>
      <w:numFmt w:val="lowerRoman"/>
      <w:lvlText w:val="%6."/>
      <w:lvlJc w:val="left"/>
      <w:pPr>
        <w:ind w:left="4320" w:hanging="3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B930F9DC">
      <w:start w:val="1"/>
      <w:numFmt w:val="decimal"/>
      <w:lvlText w:val="%7."/>
      <w:lvlJc w:val="left"/>
      <w:pPr>
        <w:ind w:left="50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2B46A1D4">
      <w:start w:val="1"/>
      <w:numFmt w:val="lowerLetter"/>
      <w:lvlText w:val="%8."/>
      <w:lvlJc w:val="left"/>
      <w:pPr>
        <w:ind w:left="57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F2869530">
      <w:start w:val="1"/>
      <w:numFmt w:val="lowerRoman"/>
      <w:lvlText w:val="%9."/>
      <w:lvlJc w:val="left"/>
      <w:pPr>
        <w:ind w:left="6480" w:hanging="3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1" w15:restartNumberingAfterBreak="0">
    <w:nsid w:val="43A13E20"/>
    <w:multiLevelType w:val="hybridMultilevel"/>
    <w:tmpl w:val="A2C60784"/>
    <w:lvl w:ilvl="0" w:tplc="B79A2E60">
      <w:start w:val="1"/>
      <w:numFmt w:val="lowerRoman"/>
      <w:pStyle w:val="Heading4"/>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48EA09E3"/>
    <w:multiLevelType w:val="multilevel"/>
    <w:tmpl w:val="C98EF0E0"/>
    <w:styleLink w:val="CurrentList3"/>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FD6C9A"/>
    <w:multiLevelType w:val="multilevel"/>
    <w:tmpl w:val="6732601A"/>
    <w:lvl w:ilvl="0">
      <w:start w:val="1"/>
      <w:numFmt w:val="decimal"/>
      <w:pStyle w:val="Heading5"/>
      <w:lvlText w:val="%1."/>
      <w:lvlJc w:val="left"/>
      <w:pPr>
        <w:ind w:left="720" w:hanging="360"/>
      </w:pPr>
      <w:rPr>
        <w:rFonts w:hint="default"/>
      </w:rPr>
    </w:lvl>
    <w:lvl w:ilvl="1">
      <w:start w:val="1"/>
      <w:numFmt w:val="decimal"/>
      <w:isLgl/>
      <w:lvlText w:val="%1.%2."/>
      <w:lvlJc w:val="left"/>
      <w:pPr>
        <w:ind w:left="720" w:hanging="360"/>
      </w:pPr>
      <w:rPr>
        <w:rFonts w:eastAsiaTheme="minorHAnsi" w:hint="default"/>
        <w:b/>
      </w:rPr>
    </w:lvl>
    <w:lvl w:ilvl="2">
      <w:start w:val="1"/>
      <w:numFmt w:val="decimal"/>
      <w:isLgl/>
      <w:lvlText w:val="%1.%2.%3."/>
      <w:lvlJc w:val="left"/>
      <w:pPr>
        <w:ind w:left="1080" w:hanging="720"/>
      </w:pPr>
      <w:rPr>
        <w:rFonts w:eastAsiaTheme="minorHAnsi" w:hint="default"/>
        <w:b/>
      </w:rPr>
    </w:lvl>
    <w:lvl w:ilvl="3">
      <w:start w:val="1"/>
      <w:numFmt w:val="decimal"/>
      <w:isLgl/>
      <w:lvlText w:val="%1.%2.%3.%4."/>
      <w:lvlJc w:val="left"/>
      <w:pPr>
        <w:ind w:left="1080" w:hanging="720"/>
      </w:pPr>
      <w:rPr>
        <w:rFonts w:eastAsiaTheme="minorHAnsi" w:hint="default"/>
        <w:b/>
      </w:rPr>
    </w:lvl>
    <w:lvl w:ilvl="4">
      <w:start w:val="1"/>
      <w:numFmt w:val="decimal"/>
      <w:isLgl/>
      <w:lvlText w:val="%1.%2.%3.%4.%5."/>
      <w:lvlJc w:val="left"/>
      <w:pPr>
        <w:ind w:left="1440" w:hanging="1080"/>
      </w:pPr>
      <w:rPr>
        <w:rFonts w:eastAsiaTheme="minorHAnsi" w:hint="default"/>
        <w:b/>
      </w:rPr>
    </w:lvl>
    <w:lvl w:ilvl="5">
      <w:start w:val="1"/>
      <w:numFmt w:val="decimal"/>
      <w:isLgl/>
      <w:lvlText w:val="%1.%2.%3.%4.%5.%6."/>
      <w:lvlJc w:val="left"/>
      <w:pPr>
        <w:ind w:left="1440" w:hanging="1080"/>
      </w:pPr>
      <w:rPr>
        <w:rFonts w:eastAsiaTheme="minorHAnsi" w:hint="default"/>
        <w:b/>
      </w:rPr>
    </w:lvl>
    <w:lvl w:ilvl="6">
      <w:start w:val="1"/>
      <w:numFmt w:val="decimal"/>
      <w:isLgl/>
      <w:lvlText w:val="%1.%2.%3.%4.%5.%6.%7."/>
      <w:lvlJc w:val="left"/>
      <w:pPr>
        <w:ind w:left="1800" w:hanging="1440"/>
      </w:pPr>
      <w:rPr>
        <w:rFonts w:eastAsiaTheme="minorHAnsi" w:hint="default"/>
        <w:b/>
      </w:rPr>
    </w:lvl>
    <w:lvl w:ilvl="7">
      <w:start w:val="1"/>
      <w:numFmt w:val="decimal"/>
      <w:isLgl/>
      <w:lvlText w:val="%1.%2.%3.%4.%5.%6.%7.%8."/>
      <w:lvlJc w:val="left"/>
      <w:pPr>
        <w:ind w:left="1800" w:hanging="1440"/>
      </w:pPr>
      <w:rPr>
        <w:rFonts w:eastAsiaTheme="minorHAnsi" w:hint="default"/>
        <w:b/>
      </w:rPr>
    </w:lvl>
    <w:lvl w:ilvl="8">
      <w:start w:val="1"/>
      <w:numFmt w:val="decimal"/>
      <w:isLgl/>
      <w:lvlText w:val="%1.%2.%3.%4.%5.%6.%7.%8.%9."/>
      <w:lvlJc w:val="left"/>
      <w:pPr>
        <w:ind w:left="2160" w:hanging="1800"/>
      </w:pPr>
      <w:rPr>
        <w:rFonts w:eastAsiaTheme="minorHAnsi" w:hint="default"/>
        <w:b/>
      </w:rPr>
    </w:lvl>
  </w:abstractNum>
  <w:abstractNum w:abstractNumId="24" w15:restartNumberingAfterBreak="0">
    <w:nsid w:val="574D75E1"/>
    <w:multiLevelType w:val="multilevel"/>
    <w:tmpl w:val="0F520EFC"/>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3B196E"/>
    <w:multiLevelType w:val="hybridMultilevel"/>
    <w:tmpl w:val="81D89A0E"/>
    <w:styleLink w:val="Stileimportato2"/>
    <w:lvl w:ilvl="0" w:tplc="76D2E66A">
      <w:start w:val="1"/>
      <w:numFmt w:val="bullet"/>
      <w:lvlText w:val="·"/>
      <w:lvlJc w:val="left"/>
      <w:pPr>
        <w:tabs>
          <w:tab w:val="num" w:pos="708"/>
        </w:tabs>
        <w:ind w:left="426"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A4BC9A">
      <w:start w:val="1"/>
      <w:numFmt w:val="bullet"/>
      <w:lvlText w:val="•"/>
      <w:lvlJc w:val="left"/>
      <w:pPr>
        <w:tabs>
          <w:tab w:val="num" w:pos="708"/>
        </w:tabs>
        <w:ind w:left="426" w:firstLine="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F10863DC">
      <w:start w:val="1"/>
      <w:numFmt w:val="bullet"/>
      <w:lvlText w:val="▪"/>
      <w:lvlJc w:val="left"/>
      <w:pPr>
        <w:tabs>
          <w:tab w:val="left" w:pos="708"/>
          <w:tab w:val="num" w:pos="1428"/>
        </w:tabs>
        <w:ind w:left="1146" w:firstLine="1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77821590">
      <w:start w:val="1"/>
      <w:numFmt w:val="bullet"/>
      <w:lvlText w:val="•"/>
      <w:lvlJc w:val="left"/>
      <w:pPr>
        <w:tabs>
          <w:tab w:val="left" w:pos="708"/>
          <w:tab w:val="num" w:pos="2148"/>
        </w:tabs>
        <w:ind w:left="1866" w:firstLine="2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75220660">
      <w:start w:val="1"/>
      <w:numFmt w:val="bullet"/>
      <w:lvlText w:val="o"/>
      <w:lvlJc w:val="left"/>
      <w:pPr>
        <w:tabs>
          <w:tab w:val="left" w:pos="708"/>
          <w:tab w:val="num" w:pos="2868"/>
        </w:tabs>
        <w:ind w:left="2586" w:firstLine="3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C7E6562">
      <w:start w:val="1"/>
      <w:numFmt w:val="bullet"/>
      <w:lvlText w:val="▪"/>
      <w:lvlJc w:val="left"/>
      <w:pPr>
        <w:tabs>
          <w:tab w:val="left" w:pos="708"/>
          <w:tab w:val="num" w:pos="3588"/>
        </w:tabs>
        <w:ind w:left="3306" w:firstLine="48"/>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EBDAC686">
      <w:start w:val="1"/>
      <w:numFmt w:val="bullet"/>
      <w:lvlText w:val="•"/>
      <w:lvlJc w:val="left"/>
      <w:pPr>
        <w:tabs>
          <w:tab w:val="left" w:pos="708"/>
          <w:tab w:val="num" w:pos="4308"/>
        </w:tabs>
        <w:ind w:left="4026" w:firstLine="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6664E30">
      <w:start w:val="1"/>
      <w:numFmt w:val="bullet"/>
      <w:lvlText w:val="o"/>
      <w:lvlJc w:val="left"/>
      <w:pPr>
        <w:tabs>
          <w:tab w:val="left" w:pos="708"/>
          <w:tab w:val="num" w:pos="5028"/>
        </w:tabs>
        <w:ind w:left="4746" w:firstLine="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18B05A9E">
      <w:start w:val="1"/>
      <w:numFmt w:val="bullet"/>
      <w:lvlText w:val="▪"/>
      <w:lvlJc w:val="left"/>
      <w:pPr>
        <w:tabs>
          <w:tab w:val="left" w:pos="708"/>
          <w:tab w:val="num" w:pos="5748"/>
        </w:tabs>
        <w:ind w:left="5466" w:firstLine="8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EDE2625"/>
    <w:multiLevelType w:val="hybridMultilevel"/>
    <w:tmpl w:val="B1CC8A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9B4763A"/>
    <w:multiLevelType w:val="multilevel"/>
    <w:tmpl w:val="C2443154"/>
    <w:styleLink w:val="WWOutlineListStyle"/>
    <w:lvl w:ilvl="0">
      <w:start w:val="1"/>
      <w:numFmt w:val="decimal"/>
      <w:lvlText w:val="%1."/>
      <w:lvlJc w:val="left"/>
      <w:rPr>
        <w:rFonts w:ascii="Cambria" w:eastAsia="Cambria" w:hAnsi="Cambria" w:cs="Cambria"/>
        <w:b w:val="0"/>
        <w:i w:val="0"/>
        <w:strike w:val="0"/>
        <w:dstrike w:val="0"/>
        <w:color w:val="000000"/>
        <w:position w:val="0"/>
        <w:sz w:val="22"/>
        <w:szCs w:val="22"/>
        <w:u w:val="none" w:color="000000"/>
        <w:shd w:val="clear" w:color="auto" w:fill="auto"/>
        <w:vertAlign w:val="base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31464497">
    <w:abstractNumId w:val="0"/>
  </w:num>
  <w:num w:numId="2" w16cid:durableId="1859150402">
    <w:abstractNumId w:val="18"/>
  </w:num>
  <w:num w:numId="3" w16cid:durableId="311720303">
    <w:abstractNumId w:val="21"/>
  </w:num>
  <w:num w:numId="4" w16cid:durableId="48455548">
    <w:abstractNumId w:val="23"/>
  </w:num>
  <w:num w:numId="5" w16cid:durableId="134688194">
    <w:abstractNumId w:val="7"/>
  </w:num>
  <w:num w:numId="6" w16cid:durableId="23681079">
    <w:abstractNumId w:val="9"/>
  </w:num>
  <w:num w:numId="7" w16cid:durableId="1115950688">
    <w:abstractNumId w:val="14"/>
  </w:num>
  <w:num w:numId="8" w16cid:durableId="2028483024">
    <w:abstractNumId w:val="16"/>
  </w:num>
  <w:num w:numId="9" w16cid:durableId="225995089">
    <w:abstractNumId w:val="20"/>
  </w:num>
  <w:num w:numId="10" w16cid:durableId="1129319665">
    <w:abstractNumId w:val="28"/>
  </w:num>
  <w:num w:numId="11" w16cid:durableId="1966496116">
    <w:abstractNumId w:val="15"/>
  </w:num>
  <w:num w:numId="12" w16cid:durableId="1347906506">
    <w:abstractNumId w:val="26"/>
  </w:num>
  <w:num w:numId="13" w16cid:durableId="1588422249">
    <w:abstractNumId w:val="24"/>
  </w:num>
  <w:num w:numId="14" w16cid:durableId="295644247">
    <w:abstractNumId w:val="17"/>
  </w:num>
  <w:num w:numId="15" w16cid:durableId="1923640331">
    <w:abstractNumId w:val="22"/>
  </w:num>
  <w:num w:numId="16" w16cid:durableId="437410535">
    <w:abstractNumId w:val="11"/>
  </w:num>
  <w:num w:numId="17" w16cid:durableId="357317439">
    <w:abstractNumId w:val="8"/>
  </w:num>
  <w:num w:numId="18" w16cid:durableId="1619726767">
    <w:abstractNumId w:val="19"/>
  </w:num>
  <w:num w:numId="19" w16cid:durableId="769469390">
    <w:abstractNumId w:val="25"/>
  </w:num>
  <w:num w:numId="20" w16cid:durableId="18941560">
    <w:abstractNumId w:val="27"/>
  </w:num>
  <w:num w:numId="21" w16cid:durableId="831916876">
    <w:abstractNumId w:val="13"/>
  </w:num>
  <w:num w:numId="22" w16cid:durableId="811749391">
    <w:abstractNumId w:val="10"/>
  </w:num>
  <w:num w:numId="23" w16cid:durableId="162666340">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autoHyphenation/>
  <w:hyphenationZone w:val="425"/>
  <w:evenAndOddHeaders/>
  <w:drawingGridHorizontalSpacing w:val="120"/>
  <w:displayHorizont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C0MDcwMDIwsTQ1NDBX0lEKTi0uzszPAykwMqwFAJGKLjotAAAA"/>
  </w:docVars>
  <w:rsids>
    <w:rsidRoot w:val="006916EB"/>
    <w:rsid w:val="00000219"/>
    <w:rsid w:val="00000512"/>
    <w:rsid w:val="00000A57"/>
    <w:rsid w:val="00000D05"/>
    <w:rsid w:val="00000E7A"/>
    <w:rsid w:val="00000FD2"/>
    <w:rsid w:val="0000116F"/>
    <w:rsid w:val="0000156C"/>
    <w:rsid w:val="0000179B"/>
    <w:rsid w:val="00001C57"/>
    <w:rsid w:val="0000246E"/>
    <w:rsid w:val="00002488"/>
    <w:rsid w:val="00002915"/>
    <w:rsid w:val="00002B56"/>
    <w:rsid w:val="00003232"/>
    <w:rsid w:val="00003335"/>
    <w:rsid w:val="000036A1"/>
    <w:rsid w:val="000037D8"/>
    <w:rsid w:val="000037EE"/>
    <w:rsid w:val="0000455A"/>
    <w:rsid w:val="00004818"/>
    <w:rsid w:val="00004B7F"/>
    <w:rsid w:val="00004BA1"/>
    <w:rsid w:val="00005570"/>
    <w:rsid w:val="00005B49"/>
    <w:rsid w:val="00005D01"/>
    <w:rsid w:val="00005D25"/>
    <w:rsid w:val="00005EF7"/>
    <w:rsid w:val="000066D8"/>
    <w:rsid w:val="00006C72"/>
    <w:rsid w:val="00007C7E"/>
    <w:rsid w:val="000100BC"/>
    <w:rsid w:val="00010456"/>
    <w:rsid w:val="0001166E"/>
    <w:rsid w:val="00012573"/>
    <w:rsid w:val="00012DF8"/>
    <w:rsid w:val="000130F7"/>
    <w:rsid w:val="00013209"/>
    <w:rsid w:val="0001343D"/>
    <w:rsid w:val="000134FF"/>
    <w:rsid w:val="00013700"/>
    <w:rsid w:val="00013824"/>
    <w:rsid w:val="00013AD4"/>
    <w:rsid w:val="000142F3"/>
    <w:rsid w:val="00014311"/>
    <w:rsid w:val="00014990"/>
    <w:rsid w:val="00014D28"/>
    <w:rsid w:val="00015147"/>
    <w:rsid w:val="00015175"/>
    <w:rsid w:val="00015288"/>
    <w:rsid w:val="000156A2"/>
    <w:rsid w:val="00015C3A"/>
    <w:rsid w:val="000163C1"/>
    <w:rsid w:val="000169B2"/>
    <w:rsid w:val="00016FD9"/>
    <w:rsid w:val="00017C2D"/>
    <w:rsid w:val="00020090"/>
    <w:rsid w:val="000201BD"/>
    <w:rsid w:val="000204F2"/>
    <w:rsid w:val="00021788"/>
    <w:rsid w:val="00021B36"/>
    <w:rsid w:val="000221E3"/>
    <w:rsid w:val="00022688"/>
    <w:rsid w:val="00022DF5"/>
    <w:rsid w:val="00022E0E"/>
    <w:rsid w:val="00022F71"/>
    <w:rsid w:val="00022FAE"/>
    <w:rsid w:val="000230F6"/>
    <w:rsid w:val="00023315"/>
    <w:rsid w:val="000233F4"/>
    <w:rsid w:val="0002354F"/>
    <w:rsid w:val="00023AA8"/>
    <w:rsid w:val="00023BC8"/>
    <w:rsid w:val="00023D0F"/>
    <w:rsid w:val="00023E80"/>
    <w:rsid w:val="000246C2"/>
    <w:rsid w:val="00024A86"/>
    <w:rsid w:val="0002562F"/>
    <w:rsid w:val="0002575E"/>
    <w:rsid w:val="00025B8A"/>
    <w:rsid w:val="00026207"/>
    <w:rsid w:val="000265DF"/>
    <w:rsid w:val="00026B1E"/>
    <w:rsid w:val="00026B24"/>
    <w:rsid w:val="00026F0F"/>
    <w:rsid w:val="00027A2B"/>
    <w:rsid w:val="00027AB1"/>
    <w:rsid w:val="00027E3C"/>
    <w:rsid w:val="000301DF"/>
    <w:rsid w:val="00030A2F"/>
    <w:rsid w:val="00030C46"/>
    <w:rsid w:val="00030E48"/>
    <w:rsid w:val="00030F9E"/>
    <w:rsid w:val="0003115F"/>
    <w:rsid w:val="000312B3"/>
    <w:rsid w:val="0003131B"/>
    <w:rsid w:val="00031720"/>
    <w:rsid w:val="000318F0"/>
    <w:rsid w:val="00031E27"/>
    <w:rsid w:val="000322C9"/>
    <w:rsid w:val="000324DB"/>
    <w:rsid w:val="000326FE"/>
    <w:rsid w:val="0003293B"/>
    <w:rsid w:val="00032AEA"/>
    <w:rsid w:val="00032B61"/>
    <w:rsid w:val="00032BB5"/>
    <w:rsid w:val="00032DBB"/>
    <w:rsid w:val="0003359C"/>
    <w:rsid w:val="00033DD7"/>
    <w:rsid w:val="00034B06"/>
    <w:rsid w:val="00034BC5"/>
    <w:rsid w:val="00036091"/>
    <w:rsid w:val="00037083"/>
    <w:rsid w:val="000372F1"/>
    <w:rsid w:val="00037884"/>
    <w:rsid w:val="00037BBA"/>
    <w:rsid w:val="00037C08"/>
    <w:rsid w:val="00037E5F"/>
    <w:rsid w:val="00037F53"/>
    <w:rsid w:val="00040047"/>
    <w:rsid w:val="000402B5"/>
    <w:rsid w:val="00040480"/>
    <w:rsid w:val="00040C91"/>
    <w:rsid w:val="00040EEF"/>
    <w:rsid w:val="000410AB"/>
    <w:rsid w:val="00041B73"/>
    <w:rsid w:val="00041C70"/>
    <w:rsid w:val="00041D89"/>
    <w:rsid w:val="00041DAD"/>
    <w:rsid w:val="00042158"/>
    <w:rsid w:val="00042363"/>
    <w:rsid w:val="0004249E"/>
    <w:rsid w:val="000424E4"/>
    <w:rsid w:val="0004286E"/>
    <w:rsid w:val="00043852"/>
    <w:rsid w:val="00044585"/>
    <w:rsid w:val="0004475C"/>
    <w:rsid w:val="00044E98"/>
    <w:rsid w:val="00044F7D"/>
    <w:rsid w:val="000454CC"/>
    <w:rsid w:val="0004571D"/>
    <w:rsid w:val="00045C68"/>
    <w:rsid w:val="00045EF9"/>
    <w:rsid w:val="00045EFA"/>
    <w:rsid w:val="00046478"/>
    <w:rsid w:val="00047039"/>
    <w:rsid w:val="00047087"/>
    <w:rsid w:val="000471F8"/>
    <w:rsid w:val="0004721A"/>
    <w:rsid w:val="00047A85"/>
    <w:rsid w:val="00047B79"/>
    <w:rsid w:val="000502BB"/>
    <w:rsid w:val="000507E9"/>
    <w:rsid w:val="00050F74"/>
    <w:rsid w:val="00051713"/>
    <w:rsid w:val="00051AA1"/>
    <w:rsid w:val="00051F6F"/>
    <w:rsid w:val="00051FB8"/>
    <w:rsid w:val="0005230D"/>
    <w:rsid w:val="00052664"/>
    <w:rsid w:val="000528EB"/>
    <w:rsid w:val="000529B4"/>
    <w:rsid w:val="000543DC"/>
    <w:rsid w:val="00054B12"/>
    <w:rsid w:val="00054EB2"/>
    <w:rsid w:val="00055704"/>
    <w:rsid w:val="00055AC9"/>
    <w:rsid w:val="000560AA"/>
    <w:rsid w:val="000564A8"/>
    <w:rsid w:val="00057714"/>
    <w:rsid w:val="00057755"/>
    <w:rsid w:val="00057C56"/>
    <w:rsid w:val="00057FD5"/>
    <w:rsid w:val="000602B3"/>
    <w:rsid w:val="000608D6"/>
    <w:rsid w:val="00060D1B"/>
    <w:rsid w:val="00061080"/>
    <w:rsid w:val="0006183F"/>
    <w:rsid w:val="00061948"/>
    <w:rsid w:val="00062069"/>
    <w:rsid w:val="00062096"/>
    <w:rsid w:val="000625BB"/>
    <w:rsid w:val="00062B18"/>
    <w:rsid w:val="00062C34"/>
    <w:rsid w:val="0006334F"/>
    <w:rsid w:val="0006347B"/>
    <w:rsid w:val="00063ABF"/>
    <w:rsid w:val="00064085"/>
    <w:rsid w:val="00064B1F"/>
    <w:rsid w:val="00064D2C"/>
    <w:rsid w:val="000650DE"/>
    <w:rsid w:val="00065162"/>
    <w:rsid w:val="000657AC"/>
    <w:rsid w:val="00065813"/>
    <w:rsid w:val="000658F6"/>
    <w:rsid w:val="00066738"/>
    <w:rsid w:val="0006692D"/>
    <w:rsid w:val="00066E49"/>
    <w:rsid w:val="00066F78"/>
    <w:rsid w:val="000672E7"/>
    <w:rsid w:val="00067515"/>
    <w:rsid w:val="000678F0"/>
    <w:rsid w:val="000706C2"/>
    <w:rsid w:val="0007130C"/>
    <w:rsid w:val="000713EA"/>
    <w:rsid w:val="00071437"/>
    <w:rsid w:val="00071885"/>
    <w:rsid w:val="000719B9"/>
    <w:rsid w:val="00071D2F"/>
    <w:rsid w:val="00072042"/>
    <w:rsid w:val="000720F2"/>
    <w:rsid w:val="00072818"/>
    <w:rsid w:val="00073338"/>
    <w:rsid w:val="00073DEA"/>
    <w:rsid w:val="000740FF"/>
    <w:rsid w:val="00074731"/>
    <w:rsid w:val="00074AD2"/>
    <w:rsid w:val="000753A6"/>
    <w:rsid w:val="00075428"/>
    <w:rsid w:val="0007549B"/>
    <w:rsid w:val="0007560B"/>
    <w:rsid w:val="00075AC2"/>
    <w:rsid w:val="00075D10"/>
    <w:rsid w:val="00075DE7"/>
    <w:rsid w:val="00075E8F"/>
    <w:rsid w:val="000766AC"/>
    <w:rsid w:val="00076E06"/>
    <w:rsid w:val="00076E25"/>
    <w:rsid w:val="00076E61"/>
    <w:rsid w:val="00076F42"/>
    <w:rsid w:val="000772E7"/>
    <w:rsid w:val="000773DE"/>
    <w:rsid w:val="00077EE4"/>
    <w:rsid w:val="00080BEA"/>
    <w:rsid w:val="00080DDF"/>
    <w:rsid w:val="00081145"/>
    <w:rsid w:val="000812EB"/>
    <w:rsid w:val="00081538"/>
    <w:rsid w:val="00081597"/>
    <w:rsid w:val="000820AA"/>
    <w:rsid w:val="0008223A"/>
    <w:rsid w:val="0008245F"/>
    <w:rsid w:val="00082663"/>
    <w:rsid w:val="00082835"/>
    <w:rsid w:val="00083762"/>
    <w:rsid w:val="00083D32"/>
    <w:rsid w:val="00083EE6"/>
    <w:rsid w:val="00083F23"/>
    <w:rsid w:val="000840A1"/>
    <w:rsid w:val="000840DF"/>
    <w:rsid w:val="000846D3"/>
    <w:rsid w:val="00084702"/>
    <w:rsid w:val="0008533E"/>
    <w:rsid w:val="00085663"/>
    <w:rsid w:val="00085BA8"/>
    <w:rsid w:val="000861C7"/>
    <w:rsid w:val="0008623A"/>
    <w:rsid w:val="00086A98"/>
    <w:rsid w:val="00086AE8"/>
    <w:rsid w:val="00086D0A"/>
    <w:rsid w:val="000870FB"/>
    <w:rsid w:val="00087599"/>
    <w:rsid w:val="000876E4"/>
    <w:rsid w:val="0008784B"/>
    <w:rsid w:val="00087892"/>
    <w:rsid w:val="00087A9F"/>
    <w:rsid w:val="00087B54"/>
    <w:rsid w:val="00087EB1"/>
    <w:rsid w:val="00087F99"/>
    <w:rsid w:val="0009036F"/>
    <w:rsid w:val="00090C32"/>
    <w:rsid w:val="00090F9E"/>
    <w:rsid w:val="00090FD8"/>
    <w:rsid w:val="00091054"/>
    <w:rsid w:val="0009107E"/>
    <w:rsid w:val="00091297"/>
    <w:rsid w:val="0009173C"/>
    <w:rsid w:val="00091B7D"/>
    <w:rsid w:val="00091E27"/>
    <w:rsid w:val="00092112"/>
    <w:rsid w:val="00092260"/>
    <w:rsid w:val="0009258D"/>
    <w:rsid w:val="00092829"/>
    <w:rsid w:val="0009306E"/>
    <w:rsid w:val="000935D3"/>
    <w:rsid w:val="000939B9"/>
    <w:rsid w:val="00093A8C"/>
    <w:rsid w:val="00093D3C"/>
    <w:rsid w:val="00093DE8"/>
    <w:rsid w:val="00093F4F"/>
    <w:rsid w:val="00094AAC"/>
    <w:rsid w:val="00094CE4"/>
    <w:rsid w:val="00094F44"/>
    <w:rsid w:val="0009501C"/>
    <w:rsid w:val="000952DA"/>
    <w:rsid w:val="00095532"/>
    <w:rsid w:val="0009577E"/>
    <w:rsid w:val="000959B3"/>
    <w:rsid w:val="00095D7A"/>
    <w:rsid w:val="00095F9C"/>
    <w:rsid w:val="0009635A"/>
    <w:rsid w:val="00096588"/>
    <w:rsid w:val="000965E0"/>
    <w:rsid w:val="00096628"/>
    <w:rsid w:val="000966C5"/>
    <w:rsid w:val="00096BF9"/>
    <w:rsid w:val="00096DFE"/>
    <w:rsid w:val="00096FB6"/>
    <w:rsid w:val="00097476"/>
    <w:rsid w:val="00097714"/>
    <w:rsid w:val="00097785"/>
    <w:rsid w:val="00097A08"/>
    <w:rsid w:val="00097B8C"/>
    <w:rsid w:val="00097DF2"/>
    <w:rsid w:val="000A02B8"/>
    <w:rsid w:val="000A032E"/>
    <w:rsid w:val="000A049E"/>
    <w:rsid w:val="000A0555"/>
    <w:rsid w:val="000A07C4"/>
    <w:rsid w:val="000A098E"/>
    <w:rsid w:val="000A0D20"/>
    <w:rsid w:val="000A1575"/>
    <w:rsid w:val="000A1A2C"/>
    <w:rsid w:val="000A1ED4"/>
    <w:rsid w:val="000A2BAC"/>
    <w:rsid w:val="000A2F1B"/>
    <w:rsid w:val="000A30B4"/>
    <w:rsid w:val="000A3194"/>
    <w:rsid w:val="000A36F8"/>
    <w:rsid w:val="000A37C5"/>
    <w:rsid w:val="000A3EDE"/>
    <w:rsid w:val="000A452D"/>
    <w:rsid w:val="000A49F0"/>
    <w:rsid w:val="000A4C2E"/>
    <w:rsid w:val="000A5584"/>
    <w:rsid w:val="000A5941"/>
    <w:rsid w:val="000A5A50"/>
    <w:rsid w:val="000A5D14"/>
    <w:rsid w:val="000A5EA4"/>
    <w:rsid w:val="000A6418"/>
    <w:rsid w:val="000A69ED"/>
    <w:rsid w:val="000A6DC9"/>
    <w:rsid w:val="000A7088"/>
    <w:rsid w:val="000A7E6B"/>
    <w:rsid w:val="000A7F35"/>
    <w:rsid w:val="000B007C"/>
    <w:rsid w:val="000B0BE2"/>
    <w:rsid w:val="000B0BF3"/>
    <w:rsid w:val="000B16B6"/>
    <w:rsid w:val="000B197F"/>
    <w:rsid w:val="000B1C8D"/>
    <w:rsid w:val="000B1F8C"/>
    <w:rsid w:val="000B2098"/>
    <w:rsid w:val="000B21A6"/>
    <w:rsid w:val="000B333F"/>
    <w:rsid w:val="000B3CC1"/>
    <w:rsid w:val="000B40C2"/>
    <w:rsid w:val="000B44A3"/>
    <w:rsid w:val="000B474D"/>
    <w:rsid w:val="000B477D"/>
    <w:rsid w:val="000B4DD2"/>
    <w:rsid w:val="000B530B"/>
    <w:rsid w:val="000B5569"/>
    <w:rsid w:val="000B55EF"/>
    <w:rsid w:val="000B57A4"/>
    <w:rsid w:val="000B589E"/>
    <w:rsid w:val="000B58CF"/>
    <w:rsid w:val="000B5972"/>
    <w:rsid w:val="000B5ACE"/>
    <w:rsid w:val="000B626D"/>
    <w:rsid w:val="000B6280"/>
    <w:rsid w:val="000B6778"/>
    <w:rsid w:val="000B6825"/>
    <w:rsid w:val="000B6A61"/>
    <w:rsid w:val="000B6ABC"/>
    <w:rsid w:val="000B71F2"/>
    <w:rsid w:val="000B74C5"/>
    <w:rsid w:val="000B7563"/>
    <w:rsid w:val="000B7735"/>
    <w:rsid w:val="000B7F9F"/>
    <w:rsid w:val="000C08A4"/>
    <w:rsid w:val="000C0E14"/>
    <w:rsid w:val="000C152B"/>
    <w:rsid w:val="000C1BCC"/>
    <w:rsid w:val="000C1CAD"/>
    <w:rsid w:val="000C2132"/>
    <w:rsid w:val="000C21CB"/>
    <w:rsid w:val="000C289F"/>
    <w:rsid w:val="000C2AAA"/>
    <w:rsid w:val="000C2D5C"/>
    <w:rsid w:val="000C3008"/>
    <w:rsid w:val="000C3582"/>
    <w:rsid w:val="000C390D"/>
    <w:rsid w:val="000C405D"/>
    <w:rsid w:val="000C44BC"/>
    <w:rsid w:val="000C44D0"/>
    <w:rsid w:val="000C4A0D"/>
    <w:rsid w:val="000C528A"/>
    <w:rsid w:val="000C5C37"/>
    <w:rsid w:val="000C6153"/>
    <w:rsid w:val="000C66CE"/>
    <w:rsid w:val="000C69A0"/>
    <w:rsid w:val="000C7215"/>
    <w:rsid w:val="000C7BCC"/>
    <w:rsid w:val="000C7C00"/>
    <w:rsid w:val="000C7F57"/>
    <w:rsid w:val="000D0314"/>
    <w:rsid w:val="000D0A38"/>
    <w:rsid w:val="000D0B53"/>
    <w:rsid w:val="000D0C19"/>
    <w:rsid w:val="000D12E6"/>
    <w:rsid w:val="000D136D"/>
    <w:rsid w:val="000D209A"/>
    <w:rsid w:val="000D20AC"/>
    <w:rsid w:val="000D2427"/>
    <w:rsid w:val="000D26FD"/>
    <w:rsid w:val="000D275A"/>
    <w:rsid w:val="000D2C25"/>
    <w:rsid w:val="000D2FCE"/>
    <w:rsid w:val="000D3035"/>
    <w:rsid w:val="000D3250"/>
    <w:rsid w:val="000D326F"/>
    <w:rsid w:val="000D32D5"/>
    <w:rsid w:val="000D34D3"/>
    <w:rsid w:val="000D3549"/>
    <w:rsid w:val="000D457E"/>
    <w:rsid w:val="000D4A4B"/>
    <w:rsid w:val="000D4D5B"/>
    <w:rsid w:val="000D4FCD"/>
    <w:rsid w:val="000D5163"/>
    <w:rsid w:val="000D5244"/>
    <w:rsid w:val="000D525B"/>
    <w:rsid w:val="000D56A3"/>
    <w:rsid w:val="000D5D30"/>
    <w:rsid w:val="000D5DCB"/>
    <w:rsid w:val="000D6BEB"/>
    <w:rsid w:val="000D6EBD"/>
    <w:rsid w:val="000D7A0D"/>
    <w:rsid w:val="000D7AB3"/>
    <w:rsid w:val="000D7D1C"/>
    <w:rsid w:val="000E05CD"/>
    <w:rsid w:val="000E06AE"/>
    <w:rsid w:val="000E093E"/>
    <w:rsid w:val="000E0A05"/>
    <w:rsid w:val="000E0B1E"/>
    <w:rsid w:val="000E11A5"/>
    <w:rsid w:val="000E1896"/>
    <w:rsid w:val="000E19AC"/>
    <w:rsid w:val="000E19DD"/>
    <w:rsid w:val="000E1CE5"/>
    <w:rsid w:val="000E2126"/>
    <w:rsid w:val="000E21B2"/>
    <w:rsid w:val="000E237A"/>
    <w:rsid w:val="000E252F"/>
    <w:rsid w:val="000E27D3"/>
    <w:rsid w:val="000E2B96"/>
    <w:rsid w:val="000E2DA8"/>
    <w:rsid w:val="000E2E84"/>
    <w:rsid w:val="000E3038"/>
    <w:rsid w:val="000E33B1"/>
    <w:rsid w:val="000E399A"/>
    <w:rsid w:val="000E4488"/>
    <w:rsid w:val="000E498A"/>
    <w:rsid w:val="000E4FA3"/>
    <w:rsid w:val="000E51B4"/>
    <w:rsid w:val="000E59FD"/>
    <w:rsid w:val="000E5B47"/>
    <w:rsid w:val="000E5DE9"/>
    <w:rsid w:val="000E6070"/>
    <w:rsid w:val="000E608D"/>
    <w:rsid w:val="000E6A7C"/>
    <w:rsid w:val="000E6F80"/>
    <w:rsid w:val="000E71C6"/>
    <w:rsid w:val="000E74C5"/>
    <w:rsid w:val="000E7661"/>
    <w:rsid w:val="000E7BAC"/>
    <w:rsid w:val="000E7CB6"/>
    <w:rsid w:val="000F0643"/>
    <w:rsid w:val="000F08A7"/>
    <w:rsid w:val="000F0A14"/>
    <w:rsid w:val="000F0EA0"/>
    <w:rsid w:val="000F12B2"/>
    <w:rsid w:val="000F24F2"/>
    <w:rsid w:val="000F28C1"/>
    <w:rsid w:val="000F2BBF"/>
    <w:rsid w:val="000F2CEB"/>
    <w:rsid w:val="000F31DD"/>
    <w:rsid w:val="000F3594"/>
    <w:rsid w:val="000F369E"/>
    <w:rsid w:val="000F38E0"/>
    <w:rsid w:val="000F3D94"/>
    <w:rsid w:val="000F3F1B"/>
    <w:rsid w:val="000F4028"/>
    <w:rsid w:val="000F42E7"/>
    <w:rsid w:val="000F466C"/>
    <w:rsid w:val="000F4EDC"/>
    <w:rsid w:val="000F5141"/>
    <w:rsid w:val="000F5DC2"/>
    <w:rsid w:val="000F5FFC"/>
    <w:rsid w:val="000F6075"/>
    <w:rsid w:val="000F6189"/>
    <w:rsid w:val="000F634F"/>
    <w:rsid w:val="000F65F1"/>
    <w:rsid w:val="000F6B7C"/>
    <w:rsid w:val="000F6E00"/>
    <w:rsid w:val="000F6EB5"/>
    <w:rsid w:val="000F6F19"/>
    <w:rsid w:val="000F6F65"/>
    <w:rsid w:val="000F7042"/>
    <w:rsid w:val="000F7150"/>
    <w:rsid w:val="000F76F6"/>
    <w:rsid w:val="000F7BCD"/>
    <w:rsid w:val="00100A87"/>
    <w:rsid w:val="00100A99"/>
    <w:rsid w:val="0010132C"/>
    <w:rsid w:val="0010197A"/>
    <w:rsid w:val="00101F53"/>
    <w:rsid w:val="00102384"/>
    <w:rsid w:val="00102ACD"/>
    <w:rsid w:val="00102E56"/>
    <w:rsid w:val="0010305F"/>
    <w:rsid w:val="00103221"/>
    <w:rsid w:val="001033F9"/>
    <w:rsid w:val="00103543"/>
    <w:rsid w:val="00103589"/>
    <w:rsid w:val="00103663"/>
    <w:rsid w:val="00103D8E"/>
    <w:rsid w:val="00103F57"/>
    <w:rsid w:val="001041DD"/>
    <w:rsid w:val="001043A2"/>
    <w:rsid w:val="001044AA"/>
    <w:rsid w:val="001046AF"/>
    <w:rsid w:val="00104A18"/>
    <w:rsid w:val="00104D6E"/>
    <w:rsid w:val="00105091"/>
    <w:rsid w:val="00105839"/>
    <w:rsid w:val="00105A99"/>
    <w:rsid w:val="00105E52"/>
    <w:rsid w:val="0010613C"/>
    <w:rsid w:val="0010663D"/>
    <w:rsid w:val="00106BAB"/>
    <w:rsid w:val="00106C57"/>
    <w:rsid w:val="00106D68"/>
    <w:rsid w:val="0010751E"/>
    <w:rsid w:val="0010752D"/>
    <w:rsid w:val="00107817"/>
    <w:rsid w:val="00107CC6"/>
    <w:rsid w:val="00110151"/>
    <w:rsid w:val="0011021C"/>
    <w:rsid w:val="0011031D"/>
    <w:rsid w:val="00110687"/>
    <w:rsid w:val="00110937"/>
    <w:rsid w:val="001109C5"/>
    <w:rsid w:val="00110CE6"/>
    <w:rsid w:val="00111343"/>
    <w:rsid w:val="00111370"/>
    <w:rsid w:val="0011192A"/>
    <w:rsid w:val="001120D8"/>
    <w:rsid w:val="001125DB"/>
    <w:rsid w:val="001127A8"/>
    <w:rsid w:val="001128EA"/>
    <w:rsid w:val="00112E45"/>
    <w:rsid w:val="00112FFC"/>
    <w:rsid w:val="00113336"/>
    <w:rsid w:val="00113A2F"/>
    <w:rsid w:val="00113D97"/>
    <w:rsid w:val="0011427C"/>
    <w:rsid w:val="00115491"/>
    <w:rsid w:val="0011563D"/>
    <w:rsid w:val="0011581D"/>
    <w:rsid w:val="001158DB"/>
    <w:rsid w:val="00115A3B"/>
    <w:rsid w:val="00115CE8"/>
    <w:rsid w:val="00115F48"/>
    <w:rsid w:val="00116248"/>
    <w:rsid w:val="00116377"/>
    <w:rsid w:val="001163F2"/>
    <w:rsid w:val="00116700"/>
    <w:rsid w:val="001173CA"/>
    <w:rsid w:val="001179E7"/>
    <w:rsid w:val="00117B3A"/>
    <w:rsid w:val="00117E40"/>
    <w:rsid w:val="00117EDB"/>
    <w:rsid w:val="00117F62"/>
    <w:rsid w:val="00120BA8"/>
    <w:rsid w:val="00120D14"/>
    <w:rsid w:val="00121075"/>
    <w:rsid w:val="001211CA"/>
    <w:rsid w:val="001216B6"/>
    <w:rsid w:val="00121B0D"/>
    <w:rsid w:val="00122077"/>
    <w:rsid w:val="001221F4"/>
    <w:rsid w:val="00123515"/>
    <w:rsid w:val="00123A2F"/>
    <w:rsid w:val="00124040"/>
    <w:rsid w:val="001240C0"/>
    <w:rsid w:val="00124563"/>
    <w:rsid w:val="00124636"/>
    <w:rsid w:val="00124724"/>
    <w:rsid w:val="00124DAB"/>
    <w:rsid w:val="0012516D"/>
    <w:rsid w:val="00125C70"/>
    <w:rsid w:val="00125CFC"/>
    <w:rsid w:val="00125E9C"/>
    <w:rsid w:val="0012603C"/>
    <w:rsid w:val="001266EE"/>
    <w:rsid w:val="00127127"/>
    <w:rsid w:val="00127573"/>
    <w:rsid w:val="00127A39"/>
    <w:rsid w:val="00127B2E"/>
    <w:rsid w:val="00127B5A"/>
    <w:rsid w:val="00127B88"/>
    <w:rsid w:val="001301D7"/>
    <w:rsid w:val="001306D8"/>
    <w:rsid w:val="0013122E"/>
    <w:rsid w:val="00131B52"/>
    <w:rsid w:val="001326AF"/>
    <w:rsid w:val="00132B8E"/>
    <w:rsid w:val="00132EFE"/>
    <w:rsid w:val="0013372C"/>
    <w:rsid w:val="00133859"/>
    <w:rsid w:val="00133BF0"/>
    <w:rsid w:val="00133DC6"/>
    <w:rsid w:val="00134191"/>
    <w:rsid w:val="0013447B"/>
    <w:rsid w:val="001346CC"/>
    <w:rsid w:val="00134A50"/>
    <w:rsid w:val="00134B80"/>
    <w:rsid w:val="00135055"/>
    <w:rsid w:val="001358CA"/>
    <w:rsid w:val="00135E16"/>
    <w:rsid w:val="0013621A"/>
    <w:rsid w:val="0013635D"/>
    <w:rsid w:val="0013637E"/>
    <w:rsid w:val="001365CA"/>
    <w:rsid w:val="0013683E"/>
    <w:rsid w:val="00136D14"/>
    <w:rsid w:val="00136E58"/>
    <w:rsid w:val="00136EC7"/>
    <w:rsid w:val="00137156"/>
    <w:rsid w:val="0013770D"/>
    <w:rsid w:val="001377B7"/>
    <w:rsid w:val="00137B01"/>
    <w:rsid w:val="00137F39"/>
    <w:rsid w:val="00140103"/>
    <w:rsid w:val="00140129"/>
    <w:rsid w:val="00140624"/>
    <w:rsid w:val="00140659"/>
    <w:rsid w:val="00140A0C"/>
    <w:rsid w:val="00140BDD"/>
    <w:rsid w:val="00140D8A"/>
    <w:rsid w:val="00140FB9"/>
    <w:rsid w:val="00141E7E"/>
    <w:rsid w:val="00142803"/>
    <w:rsid w:val="0014280B"/>
    <w:rsid w:val="00142932"/>
    <w:rsid w:val="001431E9"/>
    <w:rsid w:val="001437A1"/>
    <w:rsid w:val="001438DF"/>
    <w:rsid w:val="00143ADD"/>
    <w:rsid w:val="00143C3F"/>
    <w:rsid w:val="00143DAE"/>
    <w:rsid w:val="00143F35"/>
    <w:rsid w:val="0014450F"/>
    <w:rsid w:val="00144904"/>
    <w:rsid w:val="00144B15"/>
    <w:rsid w:val="00144CA2"/>
    <w:rsid w:val="00144DCF"/>
    <w:rsid w:val="001452A6"/>
    <w:rsid w:val="0014537D"/>
    <w:rsid w:val="00145428"/>
    <w:rsid w:val="00145512"/>
    <w:rsid w:val="0014589E"/>
    <w:rsid w:val="00145E11"/>
    <w:rsid w:val="0014613B"/>
    <w:rsid w:val="001462E2"/>
    <w:rsid w:val="001462E4"/>
    <w:rsid w:val="001462F7"/>
    <w:rsid w:val="001467E0"/>
    <w:rsid w:val="0014691D"/>
    <w:rsid w:val="00146B18"/>
    <w:rsid w:val="00146D26"/>
    <w:rsid w:val="00146D3A"/>
    <w:rsid w:val="00146F0E"/>
    <w:rsid w:val="001470F9"/>
    <w:rsid w:val="0014738E"/>
    <w:rsid w:val="00147426"/>
    <w:rsid w:val="001475F4"/>
    <w:rsid w:val="00147744"/>
    <w:rsid w:val="001479F7"/>
    <w:rsid w:val="00147A9B"/>
    <w:rsid w:val="00147C6F"/>
    <w:rsid w:val="00147F0E"/>
    <w:rsid w:val="00147F71"/>
    <w:rsid w:val="001501DF"/>
    <w:rsid w:val="0015033F"/>
    <w:rsid w:val="00150630"/>
    <w:rsid w:val="00150B54"/>
    <w:rsid w:val="00150D57"/>
    <w:rsid w:val="00151186"/>
    <w:rsid w:val="0015179B"/>
    <w:rsid w:val="00151838"/>
    <w:rsid w:val="00151943"/>
    <w:rsid w:val="00151B55"/>
    <w:rsid w:val="00151F04"/>
    <w:rsid w:val="00151FFD"/>
    <w:rsid w:val="0015200A"/>
    <w:rsid w:val="00152099"/>
    <w:rsid w:val="00152172"/>
    <w:rsid w:val="00152286"/>
    <w:rsid w:val="001526F1"/>
    <w:rsid w:val="0015295E"/>
    <w:rsid w:val="00152D15"/>
    <w:rsid w:val="00152E4A"/>
    <w:rsid w:val="00152F1C"/>
    <w:rsid w:val="00153016"/>
    <w:rsid w:val="0015327C"/>
    <w:rsid w:val="00153EC5"/>
    <w:rsid w:val="0015413A"/>
    <w:rsid w:val="001543AD"/>
    <w:rsid w:val="00154A9F"/>
    <w:rsid w:val="00154FAF"/>
    <w:rsid w:val="0015503C"/>
    <w:rsid w:val="001551B5"/>
    <w:rsid w:val="001556FE"/>
    <w:rsid w:val="001557B1"/>
    <w:rsid w:val="00155BE9"/>
    <w:rsid w:val="00155C1D"/>
    <w:rsid w:val="001568EA"/>
    <w:rsid w:val="00156B7F"/>
    <w:rsid w:val="00156BA7"/>
    <w:rsid w:val="00156FB1"/>
    <w:rsid w:val="0015764C"/>
    <w:rsid w:val="00157B41"/>
    <w:rsid w:val="00157B43"/>
    <w:rsid w:val="00157F6F"/>
    <w:rsid w:val="001602C1"/>
    <w:rsid w:val="00160F85"/>
    <w:rsid w:val="0016155D"/>
    <w:rsid w:val="001621D0"/>
    <w:rsid w:val="00162386"/>
    <w:rsid w:val="001624A3"/>
    <w:rsid w:val="0016299D"/>
    <w:rsid w:val="001629D6"/>
    <w:rsid w:val="00163441"/>
    <w:rsid w:val="00164091"/>
    <w:rsid w:val="001644C5"/>
    <w:rsid w:val="001646CE"/>
    <w:rsid w:val="001658A5"/>
    <w:rsid w:val="001659A8"/>
    <w:rsid w:val="00165B7E"/>
    <w:rsid w:val="00165BD6"/>
    <w:rsid w:val="00165C62"/>
    <w:rsid w:val="00165F57"/>
    <w:rsid w:val="0016632A"/>
    <w:rsid w:val="001703F2"/>
    <w:rsid w:val="0017044F"/>
    <w:rsid w:val="00170916"/>
    <w:rsid w:val="00170BF1"/>
    <w:rsid w:val="0017103A"/>
    <w:rsid w:val="00171367"/>
    <w:rsid w:val="001716B6"/>
    <w:rsid w:val="00171972"/>
    <w:rsid w:val="00171AF7"/>
    <w:rsid w:val="00171C24"/>
    <w:rsid w:val="00171C80"/>
    <w:rsid w:val="00172286"/>
    <w:rsid w:val="00172559"/>
    <w:rsid w:val="00172755"/>
    <w:rsid w:val="00173096"/>
    <w:rsid w:val="001732A6"/>
    <w:rsid w:val="00173403"/>
    <w:rsid w:val="00173D31"/>
    <w:rsid w:val="00173FA3"/>
    <w:rsid w:val="001740D4"/>
    <w:rsid w:val="001741E3"/>
    <w:rsid w:val="00174435"/>
    <w:rsid w:val="00174AE8"/>
    <w:rsid w:val="00174C57"/>
    <w:rsid w:val="00174C6C"/>
    <w:rsid w:val="001754FA"/>
    <w:rsid w:val="0017667C"/>
    <w:rsid w:val="001766C0"/>
    <w:rsid w:val="001767BB"/>
    <w:rsid w:val="0017686A"/>
    <w:rsid w:val="00177271"/>
    <w:rsid w:val="00177963"/>
    <w:rsid w:val="001801A9"/>
    <w:rsid w:val="001803D6"/>
    <w:rsid w:val="001805DA"/>
    <w:rsid w:val="00180D56"/>
    <w:rsid w:val="0018196B"/>
    <w:rsid w:val="0018229A"/>
    <w:rsid w:val="001824D5"/>
    <w:rsid w:val="00182BBE"/>
    <w:rsid w:val="001832E1"/>
    <w:rsid w:val="00183467"/>
    <w:rsid w:val="0018351F"/>
    <w:rsid w:val="001836EA"/>
    <w:rsid w:val="00183724"/>
    <w:rsid w:val="00183C5E"/>
    <w:rsid w:val="001843C9"/>
    <w:rsid w:val="001844E4"/>
    <w:rsid w:val="00184CE3"/>
    <w:rsid w:val="001856BE"/>
    <w:rsid w:val="00185791"/>
    <w:rsid w:val="001859E2"/>
    <w:rsid w:val="00185BDB"/>
    <w:rsid w:val="001860E4"/>
    <w:rsid w:val="001861BE"/>
    <w:rsid w:val="001863B3"/>
    <w:rsid w:val="001864D4"/>
    <w:rsid w:val="00186B27"/>
    <w:rsid w:val="00186FFC"/>
    <w:rsid w:val="001903AB"/>
    <w:rsid w:val="001905BD"/>
    <w:rsid w:val="00190708"/>
    <w:rsid w:val="0019079E"/>
    <w:rsid w:val="001916B6"/>
    <w:rsid w:val="00191A9F"/>
    <w:rsid w:val="00191B26"/>
    <w:rsid w:val="00192110"/>
    <w:rsid w:val="00192975"/>
    <w:rsid w:val="00192D38"/>
    <w:rsid w:val="00192F3E"/>
    <w:rsid w:val="001933F4"/>
    <w:rsid w:val="00193458"/>
    <w:rsid w:val="0019356A"/>
    <w:rsid w:val="001937B2"/>
    <w:rsid w:val="00193B3F"/>
    <w:rsid w:val="001949F0"/>
    <w:rsid w:val="00194BCA"/>
    <w:rsid w:val="00195332"/>
    <w:rsid w:val="00195353"/>
    <w:rsid w:val="0019550E"/>
    <w:rsid w:val="00195879"/>
    <w:rsid w:val="00195C8D"/>
    <w:rsid w:val="00195EF2"/>
    <w:rsid w:val="001961B5"/>
    <w:rsid w:val="001961B9"/>
    <w:rsid w:val="00196CA6"/>
    <w:rsid w:val="00197815"/>
    <w:rsid w:val="00197834"/>
    <w:rsid w:val="00197B92"/>
    <w:rsid w:val="00197C0F"/>
    <w:rsid w:val="00197C3D"/>
    <w:rsid w:val="00197FB2"/>
    <w:rsid w:val="001A02DC"/>
    <w:rsid w:val="001A06B8"/>
    <w:rsid w:val="001A0BE6"/>
    <w:rsid w:val="001A1064"/>
    <w:rsid w:val="001A1353"/>
    <w:rsid w:val="001A160C"/>
    <w:rsid w:val="001A1632"/>
    <w:rsid w:val="001A1A9E"/>
    <w:rsid w:val="001A1D9C"/>
    <w:rsid w:val="001A1F2E"/>
    <w:rsid w:val="001A1FD4"/>
    <w:rsid w:val="001A2540"/>
    <w:rsid w:val="001A2642"/>
    <w:rsid w:val="001A2B65"/>
    <w:rsid w:val="001A336C"/>
    <w:rsid w:val="001A3472"/>
    <w:rsid w:val="001A3522"/>
    <w:rsid w:val="001A426A"/>
    <w:rsid w:val="001A4706"/>
    <w:rsid w:val="001A4B29"/>
    <w:rsid w:val="001A5339"/>
    <w:rsid w:val="001A53FE"/>
    <w:rsid w:val="001A5BFE"/>
    <w:rsid w:val="001A5E99"/>
    <w:rsid w:val="001A6881"/>
    <w:rsid w:val="001A6899"/>
    <w:rsid w:val="001A6CAE"/>
    <w:rsid w:val="001A6E4E"/>
    <w:rsid w:val="001A746E"/>
    <w:rsid w:val="001A7AA4"/>
    <w:rsid w:val="001A7C56"/>
    <w:rsid w:val="001A7FC0"/>
    <w:rsid w:val="001B0340"/>
    <w:rsid w:val="001B0CEA"/>
    <w:rsid w:val="001B0F9B"/>
    <w:rsid w:val="001B0FDD"/>
    <w:rsid w:val="001B1155"/>
    <w:rsid w:val="001B142D"/>
    <w:rsid w:val="001B146D"/>
    <w:rsid w:val="001B158F"/>
    <w:rsid w:val="001B159E"/>
    <w:rsid w:val="001B17CE"/>
    <w:rsid w:val="001B201A"/>
    <w:rsid w:val="001B269A"/>
    <w:rsid w:val="001B2C4C"/>
    <w:rsid w:val="001B2D45"/>
    <w:rsid w:val="001B3AE7"/>
    <w:rsid w:val="001B3CAD"/>
    <w:rsid w:val="001B4164"/>
    <w:rsid w:val="001B4615"/>
    <w:rsid w:val="001B4835"/>
    <w:rsid w:val="001B4A34"/>
    <w:rsid w:val="001B554C"/>
    <w:rsid w:val="001B56AC"/>
    <w:rsid w:val="001B6300"/>
    <w:rsid w:val="001B6318"/>
    <w:rsid w:val="001B6ABC"/>
    <w:rsid w:val="001B6B9E"/>
    <w:rsid w:val="001B6E80"/>
    <w:rsid w:val="001B7440"/>
    <w:rsid w:val="001B75CA"/>
    <w:rsid w:val="001C00C0"/>
    <w:rsid w:val="001C04B1"/>
    <w:rsid w:val="001C0554"/>
    <w:rsid w:val="001C06A8"/>
    <w:rsid w:val="001C0A32"/>
    <w:rsid w:val="001C0AE4"/>
    <w:rsid w:val="001C0C0E"/>
    <w:rsid w:val="001C121A"/>
    <w:rsid w:val="001C18B8"/>
    <w:rsid w:val="001C312A"/>
    <w:rsid w:val="001C3501"/>
    <w:rsid w:val="001C3B28"/>
    <w:rsid w:val="001C3BA9"/>
    <w:rsid w:val="001C427A"/>
    <w:rsid w:val="001C42CD"/>
    <w:rsid w:val="001C4B57"/>
    <w:rsid w:val="001C4BE3"/>
    <w:rsid w:val="001C4F04"/>
    <w:rsid w:val="001C5217"/>
    <w:rsid w:val="001C5227"/>
    <w:rsid w:val="001C551F"/>
    <w:rsid w:val="001C5887"/>
    <w:rsid w:val="001C5A9F"/>
    <w:rsid w:val="001C60B0"/>
    <w:rsid w:val="001C62D5"/>
    <w:rsid w:val="001C660A"/>
    <w:rsid w:val="001C6CEB"/>
    <w:rsid w:val="001C6FFE"/>
    <w:rsid w:val="001C78A1"/>
    <w:rsid w:val="001C7AED"/>
    <w:rsid w:val="001C7BCB"/>
    <w:rsid w:val="001C7E2C"/>
    <w:rsid w:val="001C7EBE"/>
    <w:rsid w:val="001D022A"/>
    <w:rsid w:val="001D0477"/>
    <w:rsid w:val="001D0A23"/>
    <w:rsid w:val="001D0DB3"/>
    <w:rsid w:val="001D0F35"/>
    <w:rsid w:val="001D10E7"/>
    <w:rsid w:val="001D1180"/>
    <w:rsid w:val="001D11AB"/>
    <w:rsid w:val="001D11DF"/>
    <w:rsid w:val="001D1763"/>
    <w:rsid w:val="001D1F7C"/>
    <w:rsid w:val="001D20FA"/>
    <w:rsid w:val="001D2977"/>
    <w:rsid w:val="001D2A16"/>
    <w:rsid w:val="001D2A59"/>
    <w:rsid w:val="001D2A85"/>
    <w:rsid w:val="001D30F8"/>
    <w:rsid w:val="001D33EB"/>
    <w:rsid w:val="001D3422"/>
    <w:rsid w:val="001D3470"/>
    <w:rsid w:val="001D3658"/>
    <w:rsid w:val="001D3783"/>
    <w:rsid w:val="001D385F"/>
    <w:rsid w:val="001D3B68"/>
    <w:rsid w:val="001D40A4"/>
    <w:rsid w:val="001D4717"/>
    <w:rsid w:val="001D487D"/>
    <w:rsid w:val="001D4BED"/>
    <w:rsid w:val="001D50F2"/>
    <w:rsid w:val="001D532E"/>
    <w:rsid w:val="001D5A92"/>
    <w:rsid w:val="001D5ADC"/>
    <w:rsid w:val="001D5BDC"/>
    <w:rsid w:val="001D5FA8"/>
    <w:rsid w:val="001D643D"/>
    <w:rsid w:val="001D66E8"/>
    <w:rsid w:val="001D6BC3"/>
    <w:rsid w:val="001D708C"/>
    <w:rsid w:val="001D71F1"/>
    <w:rsid w:val="001D736C"/>
    <w:rsid w:val="001D738D"/>
    <w:rsid w:val="001D73FF"/>
    <w:rsid w:val="001D75E7"/>
    <w:rsid w:val="001D7BC1"/>
    <w:rsid w:val="001D7D44"/>
    <w:rsid w:val="001E036B"/>
    <w:rsid w:val="001E04A2"/>
    <w:rsid w:val="001E05CA"/>
    <w:rsid w:val="001E08C0"/>
    <w:rsid w:val="001E09A6"/>
    <w:rsid w:val="001E0BE3"/>
    <w:rsid w:val="001E0C65"/>
    <w:rsid w:val="001E0FAA"/>
    <w:rsid w:val="001E10A9"/>
    <w:rsid w:val="001E16A1"/>
    <w:rsid w:val="001E1C99"/>
    <w:rsid w:val="001E2180"/>
    <w:rsid w:val="001E22AF"/>
    <w:rsid w:val="001E2332"/>
    <w:rsid w:val="001E2358"/>
    <w:rsid w:val="001E23FB"/>
    <w:rsid w:val="001E2B01"/>
    <w:rsid w:val="001E2D17"/>
    <w:rsid w:val="001E3B1E"/>
    <w:rsid w:val="001E46F0"/>
    <w:rsid w:val="001E4822"/>
    <w:rsid w:val="001E4E91"/>
    <w:rsid w:val="001E536D"/>
    <w:rsid w:val="001E5635"/>
    <w:rsid w:val="001E5C37"/>
    <w:rsid w:val="001E61D4"/>
    <w:rsid w:val="001E634E"/>
    <w:rsid w:val="001E6490"/>
    <w:rsid w:val="001E6B7F"/>
    <w:rsid w:val="001E6C1A"/>
    <w:rsid w:val="001E6D0E"/>
    <w:rsid w:val="001E6DED"/>
    <w:rsid w:val="001E6EBB"/>
    <w:rsid w:val="001E6F95"/>
    <w:rsid w:val="001E6F96"/>
    <w:rsid w:val="001E776C"/>
    <w:rsid w:val="001E7830"/>
    <w:rsid w:val="001E7B98"/>
    <w:rsid w:val="001E7E1A"/>
    <w:rsid w:val="001E7E2A"/>
    <w:rsid w:val="001E7E81"/>
    <w:rsid w:val="001E7F46"/>
    <w:rsid w:val="001F0248"/>
    <w:rsid w:val="001F0250"/>
    <w:rsid w:val="001F025B"/>
    <w:rsid w:val="001F044B"/>
    <w:rsid w:val="001F0C5E"/>
    <w:rsid w:val="001F13CB"/>
    <w:rsid w:val="001F13FC"/>
    <w:rsid w:val="001F2976"/>
    <w:rsid w:val="001F3078"/>
    <w:rsid w:val="001F3090"/>
    <w:rsid w:val="001F31F0"/>
    <w:rsid w:val="001F36DF"/>
    <w:rsid w:val="001F45DC"/>
    <w:rsid w:val="001F475D"/>
    <w:rsid w:val="001F4900"/>
    <w:rsid w:val="001F4CD8"/>
    <w:rsid w:val="001F4F6D"/>
    <w:rsid w:val="001F5370"/>
    <w:rsid w:val="001F542B"/>
    <w:rsid w:val="001F5780"/>
    <w:rsid w:val="001F57B1"/>
    <w:rsid w:val="001F5EC9"/>
    <w:rsid w:val="001F639A"/>
    <w:rsid w:val="001F6436"/>
    <w:rsid w:val="001F66B4"/>
    <w:rsid w:val="001F699D"/>
    <w:rsid w:val="001F6CFE"/>
    <w:rsid w:val="001F7028"/>
    <w:rsid w:val="001F780D"/>
    <w:rsid w:val="00200158"/>
    <w:rsid w:val="002005AF"/>
    <w:rsid w:val="002009D7"/>
    <w:rsid w:val="00200C6A"/>
    <w:rsid w:val="00200E05"/>
    <w:rsid w:val="002011D1"/>
    <w:rsid w:val="00201258"/>
    <w:rsid w:val="002013D1"/>
    <w:rsid w:val="00201547"/>
    <w:rsid w:val="002019F6"/>
    <w:rsid w:val="00201AF9"/>
    <w:rsid w:val="00201B30"/>
    <w:rsid w:val="00201CBA"/>
    <w:rsid w:val="00201CD9"/>
    <w:rsid w:val="00202566"/>
    <w:rsid w:val="00202656"/>
    <w:rsid w:val="00202979"/>
    <w:rsid w:val="0020328A"/>
    <w:rsid w:val="002033C4"/>
    <w:rsid w:val="00203475"/>
    <w:rsid w:val="0020365C"/>
    <w:rsid w:val="0020373B"/>
    <w:rsid w:val="00203BB1"/>
    <w:rsid w:val="00203D5B"/>
    <w:rsid w:val="00203E1E"/>
    <w:rsid w:val="002043DF"/>
    <w:rsid w:val="00204D0E"/>
    <w:rsid w:val="00204F35"/>
    <w:rsid w:val="00204F68"/>
    <w:rsid w:val="00205B83"/>
    <w:rsid w:val="00205E48"/>
    <w:rsid w:val="00206249"/>
    <w:rsid w:val="00206C10"/>
    <w:rsid w:val="00206EDA"/>
    <w:rsid w:val="00207172"/>
    <w:rsid w:val="00207739"/>
    <w:rsid w:val="002079B5"/>
    <w:rsid w:val="00207E0B"/>
    <w:rsid w:val="002101A1"/>
    <w:rsid w:val="00210286"/>
    <w:rsid w:val="002108F5"/>
    <w:rsid w:val="00210D78"/>
    <w:rsid w:val="00210F9A"/>
    <w:rsid w:val="00210FD0"/>
    <w:rsid w:val="00211179"/>
    <w:rsid w:val="00211A8F"/>
    <w:rsid w:val="00211C1B"/>
    <w:rsid w:val="0021240A"/>
    <w:rsid w:val="00212633"/>
    <w:rsid w:val="002127AF"/>
    <w:rsid w:val="00212A33"/>
    <w:rsid w:val="00212F19"/>
    <w:rsid w:val="002136FA"/>
    <w:rsid w:val="002138AD"/>
    <w:rsid w:val="00213A5C"/>
    <w:rsid w:val="002144D9"/>
    <w:rsid w:val="00214A8C"/>
    <w:rsid w:val="00214BBB"/>
    <w:rsid w:val="00214CD9"/>
    <w:rsid w:val="002158B3"/>
    <w:rsid w:val="00215C8A"/>
    <w:rsid w:val="00216225"/>
    <w:rsid w:val="002164AB"/>
    <w:rsid w:val="00216CA0"/>
    <w:rsid w:val="00216FD4"/>
    <w:rsid w:val="00217208"/>
    <w:rsid w:val="002177D8"/>
    <w:rsid w:val="00217AD4"/>
    <w:rsid w:val="0022019B"/>
    <w:rsid w:val="002201AC"/>
    <w:rsid w:val="0022127D"/>
    <w:rsid w:val="002212A9"/>
    <w:rsid w:val="002213B7"/>
    <w:rsid w:val="00222279"/>
    <w:rsid w:val="0022243B"/>
    <w:rsid w:val="002224AE"/>
    <w:rsid w:val="00222674"/>
    <w:rsid w:val="002227DF"/>
    <w:rsid w:val="00222B61"/>
    <w:rsid w:val="002233D1"/>
    <w:rsid w:val="00223626"/>
    <w:rsid w:val="00223681"/>
    <w:rsid w:val="002236C5"/>
    <w:rsid w:val="00223DC7"/>
    <w:rsid w:val="00224114"/>
    <w:rsid w:val="00224A4C"/>
    <w:rsid w:val="00224A60"/>
    <w:rsid w:val="00224A7C"/>
    <w:rsid w:val="002254D6"/>
    <w:rsid w:val="0022554E"/>
    <w:rsid w:val="00226311"/>
    <w:rsid w:val="00226FF7"/>
    <w:rsid w:val="0022761D"/>
    <w:rsid w:val="002278DE"/>
    <w:rsid w:val="00227CCB"/>
    <w:rsid w:val="00227DDE"/>
    <w:rsid w:val="00227E1F"/>
    <w:rsid w:val="00227E86"/>
    <w:rsid w:val="00227EBD"/>
    <w:rsid w:val="00227FB2"/>
    <w:rsid w:val="00230177"/>
    <w:rsid w:val="0023017E"/>
    <w:rsid w:val="00230268"/>
    <w:rsid w:val="002306FD"/>
    <w:rsid w:val="0023079E"/>
    <w:rsid w:val="00230A3D"/>
    <w:rsid w:val="00230DFB"/>
    <w:rsid w:val="00230E3D"/>
    <w:rsid w:val="002311E2"/>
    <w:rsid w:val="00231805"/>
    <w:rsid w:val="002319DE"/>
    <w:rsid w:val="00232215"/>
    <w:rsid w:val="002325AF"/>
    <w:rsid w:val="00232C98"/>
    <w:rsid w:val="00232CAF"/>
    <w:rsid w:val="00232D1A"/>
    <w:rsid w:val="00232DBD"/>
    <w:rsid w:val="00232FE5"/>
    <w:rsid w:val="002336B6"/>
    <w:rsid w:val="00233B3D"/>
    <w:rsid w:val="00233C5B"/>
    <w:rsid w:val="0023445C"/>
    <w:rsid w:val="0023475F"/>
    <w:rsid w:val="00234BD5"/>
    <w:rsid w:val="00234BED"/>
    <w:rsid w:val="00235231"/>
    <w:rsid w:val="00235474"/>
    <w:rsid w:val="0023583F"/>
    <w:rsid w:val="00235DE7"/>
    <w:rsid w:val="0023628F"/>
    <w:rsid w:val="002362A7"/>
    <w:rsid w:val="0023648B"/>
    <w:rsid w:val="00236796"/>
    <w:rsid w:val="00236862"/>
    <w:rsid w:val="00236DE6"/>
    <w:rsid w:val="002370C3"/>
    <w:rsid w:val="0023736A"/>
    <w:rsid w:val="002373A0"/>
    <w:rsid w:val="0023746A"/>
    <w:rsid w:val="0023797A"/>
    <w:rsid w:val="00237AFE"/>
    <w:rsid w:val="002401F3"/>
    <w:rsid w:val="00240420"/>
    <w:rsid w:val="00240864"/>
    <w:rsid w:val="002408DF"/>
    <w:rsid w:val="00240A70"/>
    <w:rsid w:val="00240E13"/>
    <w:rsid w:val="002414D1"/>
    <w:rsid w:val="00241BF2"/>
    <w:rsid w:val="00241CBE"/>
    <w:rsid w:val="00241CC1"/>
    <w:rsid w:val="00241EC7"/>
    <w:rsid w:val="002421BA"/>
    <w:rsid w:val="0024288A"/>
    <w:rsid w:val="00242A30"/>
    <w:rsid w:val="00242DAA"/>
    <w:rsid w:val="00242FD8"/>
    <w:rsid w:val="00243007"/>
    <w:rsid w:val="00243710"/>
    <w:rsid w:val="00243828"/>
    <w:rsid w:val="00243945"/>
    <w:rsid w:val="00243AD3"/>
    <w:rsid w:val="00243BF9"/>
    <w:rsid w:val="002440B2"/>
    <w:rsid w:val="002444A7"/>
    <w:rsid w:val="00244706"/>
    <w:rsid w:val="00244764"/>
    <w:rsid w:val="00244A7B"/>
    <w:rsid w:val="00244CB5"/>
    <w:rsid w:val="00244D2F"/>
    <w:rsid w:val="00244F06"/>
    <w:rsid w:val="00244FBD"/>
    <w:rsid w:val="00245108"/>
    <w:rsid w:val="00245613"/>
    <w:rsid w:val="00245614"/>
    <w:rsid w:val="00245E02"/>
    <w:rsid w:val="00245FD0"/>
    <w:rsid w:val="002461CC"/>
    <w:rsid w:val="002467BE"/>
    <w:rsid w:val="00246821"/>
    <w:rsid w:val="00246C70"/>
    <w:rsid w:val="00246C99"/>
    <w:rsid w:val="00246F09"/>
    <w:rsid w:val="00247618"/>
    <w:rsid w:val="00247839"/>
    <w:rsid w:val="00247859"/>
    <w:rsid w:val="0025042E"/>
    <w:rsid w:val="002506D6"/>
    <w:rsid w:val="0025084F"/>
    <w:rsid w:val="0025183A"/>
    <w:rsid w:val="00251ED9"/>
    <w:rsid w:val="002520A2"/>
    <w:rsid w:val="0025245B"/>
    <w:rsid w:val="002525C7"/>
    <w:rsid w:val="00252877"/>
    <w:rsid w:val="00252BF0"/>
    <w:rsid w:val="00253733"/>
    <w:rsid w:val="00253A28"/>
    <w:rsid w:val="00253AC5"/>
    <w:rsid w:val="0025445A"/>
    <w:rsid w:val="00254927"/>
    <w:rsid w:val="002553F5"/>
    <w:rsid w:val="002554C1"/>
    <w:rsid w:val="002554E9"/>
    <w:rsid w:val="0025560A"/>
    <w:rsid w:val="002559BB"/>
    <w:rsid w:val="00255B55"/>
    <w:rsid w:val="00255C6F"/>
    <w:rsid w:val="00255E6A"/>
    <w:rsid w:val="00255EC4"/>
    <w:rsid w:val="00255F64"/>
    <w:rsid w:val="00256165"/>
    <w:rsid w:val="0025623F"/>
    <w:rsid w:val="00256506"/>
    <w:rsid w:val="00256871"/>
    <w:rsid w:val="00256DA6"/>
    <w:rsid w:val="002572BF"/>
    <w:rsid w:val="0025756F"/>
    <w:rsid w:val="0025762B"/>
    <w:rsid w:val="00257855"/>
    <w:rsid w:val="00257E51"/>
    <w:rsid w:val="00257F6A"/>
    <w:rsid w:val="00260020"/>
    <w:rsid w:val="00260165"/>
    <w:rsid w:val="00260FB3"/>
    <w:rsid w:val="00261011"/>
    <w:rsid w:val="00261253"/>
    <w:rsid w:val="00261FD8"/>
    <w:rsid w:val="0026212B"/>
    <w:rsid w:val="002622CA"/>
    <w:rsid w:val="002625EA"/>
    <w:rsid w:val="00262629"/>
    <w:rsid w:val="002628D4"/>
    <w:rsid w:val="00262FDA"/>
    <w:rsid w:val="00263050"/>
    <w:rsid w:val="0026314F"/>
    <w:rsid w:val="00263680"/>
    <w:rsid w:val="002637BF"/>
    <w:rsid w:val="0026388B"/>
    <w:rsid w:val="0026398E"/>
    <w:rsid w:val="00263B3C"/>
    <w:rsid w:val="00263E34"/>
    <w:rsid w:val="00263F29"/>
    <w:rsid w:val="0026408B"/>
    <w:rsid w:val="0026419B"/>
    <w:rsid w:val="00264352"/>
    <w:rsid w:val="00264A4C"/>
    <w:rsid w:val="00264AC3"/>
    <w:rsid w:val="00264C5A"/>
    <w:rsid w:val="00264E37"/>
    <w:rsid w:val="0026519E"/>
    <w:rsid w:val="00265F45"/>
    <w:rsid w:val="00266203"/>
    <w:rsid w:val="0026656D"/>
    <w:rsid w:val="0026747E"/>
    <w:rsid w:val="00267632"/>
    <w:rsid w:val="00267AD4"/>
    <w:rsid w:val="00267CFF"/>
    <w:rsid w:val="00267D67"/>
    <w:rsid w:val="00270426"/>
    <w:rsid w:val="002707EA"/>
    <w:rsid w:val="002707ED"/>
    <w:rsid w:val="002709BD"/>
    <w:rsid w:val="00270CBD"/>
    <w:rsid w:val="00270DFA"/>
    <w:rsid w:val="002712F2"/>
    <w:rsid w:val="00271469"/>
    <w:rsid w:val="0027177A"/>
    <w:rsid w:val="00271A0F"/>
    <w:rsid w:val="00271BC9"/>
    <w:rsid w:val="00271F9B"/>
    <w:rsid w:val="002724BB"/>
    <w:rsid w:val="00272513"/>
    <w:rsid w:val="00272981"/>
    <w:rsid w:val="00272AD0"/>
    <w:rsid w:val="00272D92"/>
    <w:rsid w:val="002734BA"/>
    <w:rsid w:val="002734CF"/>
    <w:rsid w:val="002737D4"/>
    <w:rsid w:val="00273A82"/>
    <w:rsid w:val="00273CB1"/>
    <w:rsid w:val="0027455F"/>
    <w:rsid w:val="002746D5"/>
    <w:rsid w:val="00274A53"/>
    <w:rsid w:val="00274BF7"/>
    <w:rsid w:val="00274C1E"/>
    <w:rsid w:val="00274CF4"/>
    <w:rsid w:val="00274DDE"/>
    <w:rsid w:val="00275185"/>
    <w:rsid w:val="00275295"/>
    <w:rsid w:val="002752CC"/>
    <w:rsid w:val="00275482"/>
    <w:rsid w:val="002757FB"/>
    <w:rsid w:val="00276493"/>
    <w:rsid w:val="002764E8"/>
    <w:rsid w:val="00276DCD"/>
    <w:rsid w:val="00277B3F"/>
    <w:rsid w:val="00277E6F"/>
    <w:rsid w:val="00280019"/>
    <w:rsid w:val="0028072C"/>
    <w:rsid w:val="00280C22"/>
    <w:rsid w:val="00280E84"/>
    <w:rsid w:val="002819F5"/>
    <w:rsid w:val="00281A49"/>
    <w:rsid w:val="002820D0"/>
    <w:rsid w:val="002825AF"/>
    <w:rsid w:val="00282609"/>
    <w:rsid w:val="002827D6"/>
    <w:rsid w:val="00282B91"/>
    <w:rsid w:val="00282DE6"/>
    <w:rsid w:val="0028350E"/>
    <w:rsid w:val="00283DB2"/>
    <w:rsid w:val="0028403E"/>
    <w:rsid w:val="00284154"/>
    <w:rsid w:val="002841C6"/>
    <w:rsid w:val="0028428D"/>
    <w:rsid w:val="002844D9"/>
    <w:rsid w:val="002845EE"/>
    <w:rsid w:val="00284941"/>
    <w:rsid w:val="00284C8F"/>
    <w:rsid w:val="00284D29"/>
    <w:rsid w:val="00284FAD"/>
    <w:rsid w:val="002851CE"/>
    <w:rsid w:val="002852A3"/>
    <w:rsid w:val="00285A42"/>
    <w:rsid w:val="00285AF2"/>
    <w:rsid w:val="00285B43"/>
    <w:rsid w:val="00285E19"/>
    <w:rsid w:val="0028605E"/>
    <w:rsid w:val="00286606"/>
    <w:rsid w:val="00286AF4"/>
    <w:rsid w:val="00286C29"/>
    <w:rsid w:val="00286ECC"/>
    <w:rsid w:val="0028758D"/>
    <w:rsid w:val="002876B8"/>
    <w:rsid w:val="00287796"/>
    <w:rsid w:val="002877CE"/>
    <w:rsid w:val="0028794C"/>
    <w:rsid w:val="0029006A"/>
    <w:rsid w:val="002902FC"/>
    <w:rsid w:val="00290550"/>
    <w:rsid w:val="002906DE"/>
    <w:rsid w:val="00290862"/>
    <w:rsid w:val="00291038"/>
    <w:rsid w:val="0029133F"/>
    <w:rsid w:val="00291CBF"/>
    <w:rsid w:val="00291F34"/>
    <w:rsid w:val="002921F8"/>
    <w:rsid w:val="002929EC"/>
    <w:rsid w:val="00292C3F"/>
    <w:rsid w:val="00292CE0"/>
    <w:rsid w:val="00293407"/>
    <w:rsid w:val="00293DE0"/>
    <w:rsid w:val="00293EB2"/>
    <w:rsid w:val="0029448E"/>
    <w:rsid w:val="00294564"/>
    <w:rsid w:val="002945BB"/>
    <w:rsid w:val="00294B3E"/>
    <w:rsid w:val="00294B48"/>
    <w:rsid w:val="00294E0B"/>
    <w:rsid w:val="00294EC9"/>
    <w:rsid w:val="002955B3"/>
    <w:rsid w:val="00295746"/>
    <w:rsid w:val="00295989"/>
    <w:rsid w:val="00295A8E"/>
    <w:rsid w:val="00295B22"/>
    <w:rsid w:val="00295FF1"/>
    <w:rsid w:val="00296539"/>
    <w:rsid w:val="0029668D"/>
    <w:rsid w:val="00296D7D"/>
    <w:rsid w:val="00297076"/>
    <w:rsid w:val="0029790C"/>
    <w:rsid w:val="002A071D"/>
    <w:rsid w:val="002A07C4"/>
    <w:rsid w:val="002A08E5"/>
    <w:rsid w:val="002A0D7E"/>
    <w:rsid w:val="002A11A2"/>
    <w:rsid w:val="002A151E"/>
    <w:rsid w:val="002A16FE"/>
    <w:rsid w:val="002A1D09"/>
    <w:rsid w:val="002A2809"/>
    <w:rsid w:val="002A282B"/>
    <w:rsid w:val="002A2856"/>
    <w:rsid w:val="002A2C06"/>
    <w:rsid w:val="002A2C1C"/>
    <w:rsid w:val="002A2DED"/>
    <w:rsid w:val="002A3072"/>
    <w:rsid w:val="002A3073"/>
    <w:rsid w:val="002A387B"/>
    <w:rsid w:val="002A43E1"/>
    <w:rsid w:val="002A4B0F"/>
    <w:rsid w:val="002A4B4A"/>
    <w:rsid w:val="002A4BCB"/>
    <w:rsid w:val="002A522D"/>
    <w:rsid w:val="002A5A63"/>
    <w:rsid w:val="002A5C0F"/>
    <w:rsid w:val="002A61A7"/>
    <w:rsid w:val="002A6410"/>
    <w:rsid w:val="002A6447"/>
    <w:rsid w:val="002A69AD"/>
    <w:rsid w:val="002A7DB5"/>
    <w:rsid w:val="002B01FC"/>
    <w:rsid w:val="002B03C9"/>
    <w:rsid w:val="002B040D"/>
    <w:rsid w:val="002B0E4E"/>
    <w:rsid w:val="002B1047"/>
    <w:rsid w:val="002B10F8"/>
    <w:rsid w:val="002B12C8"/>
    <w:rsid w:val="002B14F1"/>
    <w:rsid w:val="002B1849"/>
    <w:rsid w:val="002B1999"/>
    <w:rsid w:val="002B1D00"/>
    <w:rsid w:val="002B1DA7"/>
    <w:rsid w:val="002B2125"/>
    <w:rsid w:val="002B25A4"/>
    <w:rsid w:val="002B304C"/>
    <w:rsid w:val="002B39C4"/>
    <w:rsid w:val="002B425E"/>
    <w:rsid w:val="002B43CF"/>
    <w:rsid w:val="002B4CF4"/>
    <w:rsid w:val="002B4F76"/>
    <w:rsid w:val="002B50D2"/>
    <w:rsid w:val="002B517D"/>
    <w:rsid w:val="002B5415"/>
    <w:rsid w:val="002B5B02"/>
    <w:rsid w:val="002B5CCA"/>
    <w:rsid w:val="002B5CDC"/>
    <w:rsid w:val="002B5F0B"/>
    <w:rsid w:val="002B6021"/>
    <w:rsid w:val="002B6221"/>
    <w:rsid w:val="002B6835"/>
    <w:rsid w:val="002B6B89"/>
    <w:rsid w:val="002B715D"/>
    <w:rsid w:val="002B72CF"/>
    <w:rsid w:val="002B7D3C"/>
    <w:rsid w:val="002B7E52"/>
    <w:rsid w:val="002C0A56"/>
    <w:rsid w:val="002C0F0A"/>
    <w:rsid w:val="002C1798"/>
    <w:rsid w:val="002C184B"/>
    <w:rsid w:val="002C1BB6"/>
    <w:rsid w:val="002C224C"/>
    <w:rsid w:val="002C2C52"/>
    <w:rsid w:val="002C2C6D"/>
    <w:rsid w:val="002C2F44"/>
    <w:rsid w:val="002C35CB"/>
    <w:rsid w:val="002C387A"/>
    <w:rsid w:val="002C3E56"/>
    <w:rsid w:val="002C4070"/>
    <w:rsid w:val="002C4DBA"/>
    <w:rsid w:val="002C4E9F"/>
    <w:rsid w:val="002C521C"/>
    <w:rsid w:val="002C52CB"/>
    <w:rsid w:val="002C5451"/>
    <w:rsid w:val="002C54AB"/>
    <w:rsid w:val="002C562F"/>
    <w:rsid w:val="002C5BF9"/>
    <w:rsid w:val="002C5EB5"/>
    <w:rsid w:val="002C66F2"/>
    <w:rsid w:val="002C6727"/>
    <w:rsid w:val="002C67D9"/>
    <w:rsid w:val="002C680E"/>
    <w:rsid w:val="002C6819"/>
    <w:rsid w:val="002C68B1"/>
    <w:rsid w:val="002C6B7E"/>
    <w:rsid w:val="002C7709"/>
    <w:rsid w:val="002C7891"/>
    <w:rsid w:val="002C7C62"/>
    <w:rsid w:val="002D0903"/>
    <w:rsid w:val="002D0A77"/>
    <w:rsid w:val="002D263F"/>
    <w:rsid w:val="002D2644"/>
    <w:rsid w:val="002D271B"/>
    <w:rsid w:val="002D2AAE"/>
    <w:rsid w:val="002D2F42"/>
    <w:rsid w:val="002D2F80"/>
    <w:rsid w:val="002D3450"/>
    <w:rsid w:val="002D3601"/>
    <w:rsid w:val="002D371D"/>
    <w:rsid w:val="002D37A0"/>
    <w:rsid w:val="002D3885"/>
    <w:rsid w:val="002D395C"/>
    <w:rsid w:val="002D39EB"/>
    <w:rsid w:val="002D3AB3"/>
    <w:rsid w:val="002D3DAC"/>
    <w:rsid w:val="002D5599"/>
    <w:rsid w:val="002D5605"/>
    <w:rsid w:val="002D5973"/>
    <w:rsid w:val="002D5B9B"/>
    <w:rsid w:val="002D5D07"/>
    <w:rsid w:val="002D6246"/>
    <w:rsid w:val="002D62C8"/>
    <w:rsid w:val="002D67C8"/>
    <w:rsid w:val="002D6915"/>
    <w:rsid w:val="002D6A1A"/>
    <w:rsid w:val="002D6CA6"/>
    <w:rsid w:val="002D772D"/>
    <w:rsid w:val="002D7815"/>
    <w:rsid w:val="002D797E"/>
    <w:rsid w:val="002E0431"/>
    <w:rsid w:val="002E06A8"/>
    <w:rsid w:val="002E0929"/>
    <w:rsid w:val="002E0963"/>
    <w:rsid w:val="002E144E"/>
    <w:rsid w:val="002E175F"/>
    <w:rsid w:val="002E1D35"/>
    <w:rsid w:val="002E1EF1"/>
    <w:rsid w:val="002E1F7A"/>
    <w:rsid w:val="002E2213"/>
    <w:rsid w:val="002E2417"/>
    <w:rsid w:val="002E2421"/>
    <w:rsid w:val="002E28B8"/>
    <w:rsid w:val="002E2D46"/>
    <w:rsid w:val="002E2D72"/>
    <w:rsid w:val="002E2E24"/>
    <w:rsid w:val="002E32EA"/>
    <w:rsid w:val="002E37C9"/>
    <w:rsid w:val="002E4531"/>
    <w:rsid w:val="002E491E"/>
    <w:rsid w:val="002E4EB7"/>
    <w:rsid w:val="002E4FE7"/>
    <w:rsid w:val="002E54B6"/>
    <w:rsid w:val="002E553B"/>
    <w:rsid w:val="002E558F"/>
    <w:rsid w:val="002E5596"/>
    <w:rsid w:val="002E5964"/>
    <w:rsid w:val="002E5B46"/>
    <w:rsid w:val="002E5B56"/>
    <w:rsid w:val="002E5D89"/>
    <w:rsid w:val="002E6011"/>
    <w:rsid w:val="002E6158"/>
    <w:rsid w:val="002E68C8"/>
    <w:rsid w:val="002E6DBA"/>
    <w:rsid w:val="002E6DFE"/>
    <w:rsid w:val="002E7A3D"/>
    <w:rsid w:val="002E7CCD"/>
    <w:rsid w:val="002F0303"/>
    <w:rsid w:val="002F06B9"/>
    <w:rsid w:val="002F0795"/>
    <w:rsid w:val="002F092D"/>
    <w:rsid w:val="002F0B6F"/>
    <w:rsid w:val="002F0CE4"/>
    <w:rsid w:val="002F1090"/>
    <w:rsid w:val="002F1DAE"/>
    <w:rsid w:val="002F25FF"/>
    <w:rsid w:val="002F2626"/>
    <w:rsid w:val="002F324C"/>
    <w:rsid w:val="002F342D"/>
    <w:rsid w:val="002F3847"/>
    <w:rsid w:val="002F3C27"/>
    <w:rsid w:val="002F3D9F"/>
    <w:rsid w:val="002F3F94"/>
    <w:rsid w:val="002F40A7"/>
    <w:rsid w:val="002F475E"/>
    <w:rsid w:val="002F48AC"/>
    <w:rsid w:val="002F49C3"/>
    <w:rsid w:val="002F5256"/>
    <w:rsid w:val="002F58C9"/>
    <w:rsid w:val="002F6092"/>
    <w:rsid w:val="002F60EC"/>
    <w:rsid w:val="002F6324"/>
    <w:rsid w:val="002F637D"/>
    <w:rsid w:val="002F702B"/>
    <w:rsid w:val="002F71F9"/>
    <w:rsid w:val="002F7900"/>
    <w:rsid w:val="00300ABA"/>
    <w:rsid w:val="00300B1B"/>
    <w:rsid w:val="00300D44"/>
    <w:rsid w:val="00301132"/>
    <w:rsid w:val="0030130A"/>
    <w:rsid w:val="00302B39"/>
    <w:rsid w:val="00302B9C"/>
    <w:rsid w:val="00303058"/>
    <w:rsid w:val="0030352D"/>
    <w:rsid w:val="0030371C"/>
    <w:rsid w:val="00303C3C"/>
    <w:rsid w:val="00303C5B"/>
    <w:rsid w:val="00303D8C"/>
    <w:rsid w:val="00303FE0"/>
    <w:rsid w:val="00304012"/>
    <w:rsid w:val="0030402D"/>
    <w:rsid w:val="003040FF"/>
    <w:rsid w:val="00304BB5"/>
    <w:rsid w:val="00304E52"/>
    <w:rsid w:val="00304F9A"/>
    <w:rsid w:val="00305696"/>
    <w:rsid w:val="00305ADC"/>
    <w:rsid w:val="00305F46"/>
    <w:rsid w:val="00305FBF"/>
    <w:rsid w:val="00306228"/>
    <w:rsid w:val="00306703"/>
    <w:rsid w:val="00306BA5"/>
    <w:rsid w:val="00306D22"/>
    <w:rsid w:val="00306DAB"/>
    <w:rsid w:val="00306E54"/>
    <w:rsid w:val="003070FD"/>
    <w:rsid w:val="003071AF"/>
    <w:rsid w:val="0030792B"/>
    <w:rsid w:val="00307ED4"/>
    <w:rsid w:val="003100E0"/>
    <w:rsid w:val="00310305"/>
    <w:rsid w:val="003105B9"/>
    <w:rsid w:val="00310699"/>
    <w:rsid w:val="003109D3"/>
    <w:rsid w:val="0031131A"/>
    <w:rsid w:val="00311CE6"/>
    <w:rsid w:val="00311EDA"/>
    <w:rsid w:val="00311FE2"/>
    <w:rsid w:val="00312013"/>
    <w:rsid w:val="003125B8"/>
    <w:rsid w:val="00312806"/>
    <w:rsid w:val="003129E4"/>
    <w:rsid w:val="00312B7F"/>
    <w:rsid w:val="00312CA0"/>
    <w:rsid w:val="00313274"/>
    <w:rsid w:val="00313302"/>
    <w:rsid w:val="003138AD"/>
    <w:rsid w:val="00313B3F"/>
    <w:rsid w:val="003141C0"/>
    <w:rsid w:val="00314298"/>
    <w:rsid w:val="003146D5"/>
    <w:rsid w:val="0031550E"/>
    <w:rsid w:val="003158C7"/>
    <w:rsid w:val="00315B94"/>
    <w:rsid w:val="00316519"/>
    <w:rsid w:val="00316541"/>
    <w:rsid w:val="0031672B"/>
    <w:rsid w:val="0031680D"/>
    <w:rsid w:val="00316813"/>
    <w:rsid w:val="003169CF"/>
    <w:rsid w:val="003169F9"/>
    <w:rsid w:val="00316EA0"/>
    <w:rsid w:val="0031742E"/>
    <w:rsid w:val="0031773D"/>
    <w:rsid w:val="00317849"/>
    <w:rsid w:val="003179C7"/>
    <w:rsid w:val="00317B67"/>
    <w:rsid w:val="00317BA5"/>
    <w:rsid w:val="00320128"/>
    <w:rsid w:val="00320DB2"/>
    <w:rsid w:val="00321646"/>
    <w:rsid w:val="00321665"/>
    <w:rsid w:val="00321B24"/>
    <w:rsid w:val="003220BF"/>
    <w:rsid w:val="0032229A"/>
    <w:rsid w:val="0032255F"/>
    <w:rsid w:val="003225A7"/>
    <w:rsid w:val="003227EA"/>
    <w:rsid w:val="00322B05"/>
    <w:rsid w:val="003231F3"/>
    <w:rsid w:val="00323C0F"/>
    <w:rsid w:val="00323C23"/>
    <w:rsid w:val="00324102"/>
    <w:rsid w:val="003243C3"/>
    <w:rsid w:val="0032477F"/>
    <w:rsid w:val="003247B1"/>
    <w:rsid w:val="00324B10"/>
    <w:rsid w:val="00324C9B"/>
    <w:rsid w:val="00324D3E"/>
    <w:rsid w:val="00324FE5"/>
    <w:rsid w:val="003260A4"/>
    <w:rsid w:val="00326198"/>
    <w:rsid w:val="00326313"/>
    <w:rsid w:val="00326375"/>
    <w:rsid w:val="003267AA"/>
    <w:rsid w:val="00326819"/>
    <w:rsid w:val="00326BD3"/>
    <w:rsid w:val="00326D2D"/>
    <w:rsid w:val="00326E49"/>
    <w:rsid w:val="0032716E"/>
    <w:rsid w:val="00327638"/>
    <w:rsid w:val="00327781"/>
    <w:rsid w:val="00327858"/>
    <w:rsid w:val="0032799E"/>
    <w:rsid w:val="00327A8E"/>
    <w:rsid w:val="00327C29"/>
    <w:rsid w:val="003301C3"/>
    <w:rsid w:val="00330CCF"/>
    <w:rsid w:val="00330F36"/>
    <w:rsid w:val="003313F4"/>
    <w:rsid w:val="0033170A"/>
    <w:rsid w:val="003318C3"/>
    <w:rsid w:val="00331F74"/>
    <w:rsid w:val="00332511"/>
    <w:rsid w:val="00332A39"/>
    <w:rsid w:val="00332ABF"/>
    <w:rsid w:val="00332F83"/>
    <w:rsid w:val="0033326C"/>
    <w:rsid w:val="0033328A"/>
    <w:rsid w:val="00333E85"/>
    <w:rsid w:val="00333F45"/>
    <w:rsid w:val="00333F4F"/>
    <w:rsid w:val="00333FDD"/>
    <w:rsid w:val="0033403E"/>
    <w:rsid w:val="0033417D"/>
    <w:rsid w:val="00334650"/>
    <w:rsid w:val="003347E5"/>
    <w:rsid w:val="003348C3"/>
    <w:rsid w:val="003352E6"/>
    <w:rsid w:val="003353C9"/>
    <w:rsid w:val="00335807"/>
    <w:rsid w:val="0033589C"/>
    <w:rsid w:val="00335B19"/>
    <w:rsid w:val="00335BF3"/>
    <w:rsid w:val="0033615D"/>
    <w:rsid w:val="00336C00"/>
    <w:rsid w:val="00336CF8"/>
    <w:rsid w:val="00337207"/>
    <w:rsid w:val="00337291"/>
    <w:rsid w:val="00337AE4"/>
    <w:rsid w:val="003400AD"/>
    <w:rsid w:val="003401E6"/>
    <w:rsid w:val="00340353"/>
    <w:rsid w:val="00340A20"/>
    <w:rsid w:val="00340AD2"/>
    <w:rsid w:val="00340B7D"/>
    <w:rsid w:val="00340C8A"/>
    <w:rsid w:val="003418CD"/>
    <w:rsid w:val="00341D0F"/>
    <w:rsid w:val="003422CC"/>
    <w:rsid w:val="003426CB"/>
    <w:rsid w:val="0034277B"/>
    <w:rsid w:val="00342F31"/>
    <w:rsid w:val="0034393C"/>
    <w:rsid w:val="00343DA4"/>
    <w:rsid w:val="0034444B"/>
    <w:rsid w:val="00344856"/>
    <w:rsid w:val="0034486F"/>
    <w:rsid w:val="00344D66"/>
    <w:rsid w:val="0034547E"/>
    <w:rsid w:val="003455C1"/>
    <w:rsid w:val="00345CBD"/>
    <w:rsid w:val="00345E2A"/>
    <w:rsid w:val="00345E76"/>
    <w:rsid w:val="003462AE"/>
    <w:rsid w:val="003463AA"/>
    <w:rsid w:val="003466B3"/>
    <w:rsid w:val="003469C1"/>
    <w:rsid w:val="00346AC8"/>
    <w:rsid w:val="00346B2B"/>
    <w:rsid w:val="00346C07"/>
    <w:rsid w:val="00346CCB"/>
    <w:rsid w:val="00346E08"/>
    <w:rsid w:val="00346ED3"/>
    <w:rsid w:val="00347391"/>
    <w:rsid w:val="0034799D"/>
    <w:rsid w:val="00347BD2"/>
    <w:rsid w:val="00347DE8"/>
    <w:rsid w:val="00347FFE"/>
    <w:rsid w:val="003502F0"/>
    <w:rsid w:val="00350373"/>
    <w:rsid w:val="00350473"/>
    <w:rsid w:val="00351529"/>
    <w:rsid w:val="00351663"/>
    <w:rsid w:val="003519CB"/>
    <w:rsid w:val="00352031"/>
    <w:rsid w:val="00352251"/>
    <w:rsid w:val="00352761"/>
    <w:rsid w:val="0035286B"/>
    <w:rsid w:val="00352AE0"/>
    <w:rsid w:val="00352B8F"/>
    <w:rsid w:val="00353105"/>
    <w:rsid w:val="00353523"/>
    <w:rsid w:val="00353799"/>
    <w:rsid w:val="00353897"/>
    <w:rsid w:val="003547E7"/>
    <w:rsid w:val="0035519F"/>
    <w:rsid w:val="00355620"/>
    <w:rsid w:val="003559F9"/>
    <w:rsid w:val="0035614A"/>
    <w:rsid w:val="0035645B"/>
    <w:rsid w:val="00356586"/>
    <w:rsid w:val="00356CF4"/>
    <w:rsid w:val="00356D07"/>
    <w:rsid w:val="00357177"/>
    <w:rsid w:val="00357751"/>
    <w:rsid w:val="00360028"/>
    <w:rsid w:val="00360193"/>
    <w:rsid w:val="00360817"/>
    <w:rsid w:val="00361244"/>
    <w:rsid w:val="0036167A"/>
    <w:rsid w:val="0036173C"/>
    <w:rsid w:val="003620E4"/>
    <w:rsid w:val="00362670"/>
    <w:rsid w:val="00362ABE"/>
    <w:rsid w:val="00363007"/>
    <w:rsid w:val="003631B4"/>
    <w:rsid w:val="00363200"/>
    <w:rsid w:val="0036330C"/>
    <w:rsid w:val="003638DF"/>
    <w:rsid w:val="00364511"/>
    <w:rsid w:val="00364650"/>
    <w:rsid w:val="0036473A"/>
    <w:rsid w:val="00364866"/>
    <w:rsid w:val="00364C4D"/>
    <w:rsid w:val="003651B7"/>
    <w:rsid w:val="003655CD"/>
    <w:rsid w:val="00365B66"/>
    <w:rsid w:val="00365D19"/>
    <w:rsid w:val="00365DDC"/>
    <w:rsid w:val="00365E77"/>
    <w:rsid w:val="00365EB1"/>
    <w:rsid w:val="00365F84"/>
    <w:rsid w:val="00365F99"/>
    <w:rsid w:val="0036608D"/>
    <w:rsid w:val="00366C5B"/>
    <w:rsid w:val="00366D60"/>
    <w:rsid w:val="00367662"/>
    <w:rsid w:val="00367686"/>
    <w:rsid w:val="00370650"/>
    <w:rsid w:val="003709DC"/>
    <w:rsid w:val="00370AF1"/>
    <w:rsid w:val="003711FB"/>
    <w:rsid w:val="00371586"/>
    <w:rsid w:val="003715E2"/>
    <w:rsid w:val="00371882"/>
    <w:rsid w:val="00371920"/>
    <w:rsid w:val="00371A51"/>
    <w:rsid w:val="00371AB6"/>
    <w:rsid w:val="00371BAC"/>
    <w:rsid w:val="00371DD1"/>
    <w:rsid w:val="00372561"/>
    <w:rsid w:val="003729C1"/>
    <w:rsid w:val="003729C3"/>
    <w:rsid w:val="00372A90"/>
    <w:rsid w:val="00372D58"/>
    <w:rsid w:val="00372F23"/>
    <w:rsid w:val="0037306B"/>
    <w:rsid w:val="003734D1"/>
    <w:rsid w:val="003737ED"/>
    <w:rsid w:val="00374052"/>
    <w:rsid w:val="0037418E"/>
    <w:rsid w:val="0037436F"/>
    <w:rsid w:val="0037475E"/>
    <w:rsid w:val="00374B12"/>
    <w:rsid w:val="00374B44"/>
    <w:rsid w:val="00374F62"/>
    <w:rsid w:val="00374FA3"/>
    <w:rsid w:val="00375071"/>
    <w:rsid w:val="00375162"/>
    <w:rsid w:val="00375B59"/>
    <w:rsid w:val="00375CE6"/>
    <w:rsid w:val="00375F4B"/>
    <w:rsid w:val="00375FF2"/>
    <w:rsid w:val="0037667F"/>
    <w:rsid w:val="00376ACD"/>
    <w:rsid w:val="00376B05"/>
    <w:rsid w:val="00376B41"/>
    <w:rsid w:val="00376C20"/>
    <w:rsid w:val="003771A0"/>
    <w:rsid w:val="003773D4"/>
    <w:rsid w:val="0037759E"/>
    <w:rsid w:val="0037776D"/>
    <w:rsid w:val="00377F40"/>
    <w:rsid w:val="00377F8C"/>
    <w:rsid w:val="00380520"/>
    <w:rsid w:val="00380970"/>
    <w:rsid w:val="00380D5D"/>
    <w:rsid w:val="00380D84"/>
    <w:rsid w:val="00380DE0"/>
    <w:rsid w:val="00380E06"/>
    <w:rsid w:val="003810C9"/>
    <w:rsid w:val="00381DF5"/>
    <w:rsid w:val="00381EA7"/>
    <w:rsid w:val="00382013"/>
    <w:rsid w:val="003823FB"/>
    <w:rsid w:val="00382921"/>
    <w:rsid w:val="00382AA2"/>
    <w:rsid w:val="00382BC0"/>
    <w:rsid w:val="00382E6B"/>
    <w:rsid w:val="003832E9"/>
    <w:rsid w:val="0038368B"/>
    <w:rsid w:val="003838C7"/>
    <w:rsid w:val="00383F41"/>
    <w:rsid w:val="0038439A"/>
    <w:rsid w:val="003845C4"/>
    <w:rsid w:val="003849B3"/>
    <w:rsid w:val="00384B28"/>
    <w:rsid w:val="00384DAD"/>
    <w:rsid w:val="00384EF6"/>
    <w:rsid w:val="00384F20"/>
    <w:rsid w:val="00385123"/>
    <w:rsid w:val="00385376"/>
    <w:rsid w:val="00385388"/>
    <w:rsid w:val="003854AB"/>
    <w:rsid w:val="00385535"/>
    <w:rsid w:val="00385A66"/>
    <w:rsid w:val="00385DF7"/>
    <w:rsid w:val="00385F30"/>
    <w:rsid w:val="003861D4"/>
    <w:rsid w:val="003866FB"/>
    <w:rsid w:val="0038675D"/>
    <w:rsid w:val="00386969"/>
    <w:rsid w:val="00386F53"/>
    <w:rsid w:val="003878B5"/>
    <w:rsid w:val="00387F29"/>
    <w:rsid w:val="003903C1"/>
    <w:rsid w:val="003903E7"/>
    <w:rsid w:val="0039047A"/>
    <w:rsid w:val="003907A9"/>
    <w:rsid w:val="00390A3F"/>
    <w:rsid w:val="00390CB0"/>
    <w:rsid w:val="00390E33"/>
    <w:rsid w:val="003919A2"/>
    <w:rsid w:val="00391CB8"/>
    <w:rsid w:val="00391EB1"/>
    <w:rsid w:val="00391F42"/>
    <w:rsid w:val="0039208E"/>
    <w:rsid w:val="003920F2"/>
    <w:rsid w:val="00392873"/>
    <w:rsid w:val="00392B41"/>
    <w:rsid w:val="0039347F"/>
    <w:rsid w:val="003938D6"/>
    <w:rsid w:val="0039391D"/>
    <w:rsid w:val="00393ADA"/>
    <w:rsid w:val="00393BFF"/>
    <w:rsid w:val="0039419B"/>
    <w:rsid w:val="003942EC"/>
    <w:rsid w:val="00394437"/>
    <w:rsid w:val="003947B0"/>
    <w:rsid w:val="00394B2E"/>
    <w:rsid w:val="0039513C"/>
    <w:rsid w:val="0039517C"/>
    <w:rsid w:val="00396BA2"/>
    <w:rsid w:val="003972E0"/>
    <w:rsid w:val="00397381"/>
    <w:rsid w:val="00397A78"/>
    <w:rsid w:val="00397AC2"/>
    <w:rsid w:val="00397E0E"/>
    <w:rsid w:val="00397F6C"/>
    <w:rsid w:val="00397F8A"/>
    <w:rsid w:val="003A00B0"/>
    <w:rsid w:val="003A045D"/>
    <w:rsid w:val="003A06A5"/>
    <w:rsid w:val="003A077E"/>
    <w:rsid w:val="003A07C6"/>
    <w:rsid w:val="003A07C8"/>
    <w:rsid w:val="003A0A5F"/>
    <w:rsid w:val="003A0C71"/>
    <w:rsid w:val="003A0CB8"/>
    <w:rsid w:val="003A106C"/>
    <w:rsid w:val="003A1342"/>
    <w:rsid w:val="003A15C4"/>
    <w:rsid w:val="003A1998"/>
    <w:rsid w:val="003A1E61"/>
    <w:rsid w:val="003A2598"/>
    <w:rsid w:val="003A25BF"/>
    <w:rsid w:val="003A27B1"/>
    <w:rsid w:val="003A29D2"/>
    <w:rsid w:val="003A310A"/>
    <w:rsid w:val="003A33BE"/>
    <w:rsid w:val="003A357A"/>
    <w:rsid w:val="003A35F0"/>
    <w:rsid w:val="003A36DD"/>
    <w:rsid w:val="003A3826"/>
    <w:rsid w:val="003A3E62"/>
    <w:rsid w:val="003A53D4"/>
    <w:rsid w:val="003A5632"/>
    <w:rsid w:val="003A6498"/>
    <w:rsid w:val="003A64B1"/>
    <w:rsid w:val="003A64E4"/>
    <w:rsid w:val="003A67ED"/>
    <w:rsid w:val="003A6AE3"/>
    <w:rsid w:val="003A6EC3"/>
    <w:rsid w:val="003A6FEE"/>
    <w:rsid w:val="003A7187"/>
    <w:rsid w:val="003A726D"/>
    <w:rsid w:val="003A7293"/>
    <w:rsid w:val="003A7F79"/>
    <w:rsid w:val="003A7FA3"/>
    <w:rsid w:val="003B0033"/>
    <w:rsid w:val="003B00DA"/>
    <w:rsid w:val="003B01F9"/>
    <w:rsid w:val="003B0258"/>
    <w:rsid w:val="003B0A3D"/>
    <w:rsid w:val="003B0AC1"/>
    <w:rsid w:val="003B0C6C"/>
    <w:rsid w:val="003B0C75"/>
    <w:rsid w:val="003B0DA5"/>
    <w:rsid w:val="003B0E93"/>
    <w:rsid w:val="003B1056"/>
    <w:rsid w:val="003B12AE"/>
    <w:rsid w:val="003B1523"/>
    <w:rsid w:val="003B18ED"/>
    <w:rsid w:val="003B1A95"/>
    <w:rsid w:val="003B1E05"/>
    <w:rsid w:val="003B2028"/>
    <w:rsid w:val="003B23F6"/>
    <w:rsid w:val="003B262C"/>
    <w:rsid w:val="003B27D8"/>
    <w:rsid w:val="003B2C6E"/>
    <w:rsid w:val="003B33A3"/>
    <w:rsid w:val="003B34F2"/>
    <w:rsid w:val="003B388F"/>
    <w:rsid w:val="003B43EA"/>
    <w:rsid w:val="003B4680"/>
    <w:rsid w:val="003B4D86"/>
    <w:rsid w:val="003B4FE8"/>
    <w:rsid w:val="003B53AB"/>
    <w:rsid w:val="003B5503"/>
    <w:rsid w:val="003B55DC"/>
    <w:rsid w:val="003B6069"/>
    <w:rsid w:val="003B63F4"/>
    <w:rsid w:val="003B6422"/>
    <w:rsid w:val="003B6681"/>
    <w:rsid w:val="003B677E"/>
    <w:rsid w:val="003B680B"/>
    <w:rsid w:val="003B6B32"/>
    <w:rsid w:val="003B6BA1"/>
    <w:rsid w:val="003B6D5F"/>
    <w:rsid w:val="003B701D"/>
    <w:rsid w:val="003B7223"/>
    <w:rsid w:val="003B73AF"/>
    <w:rsid w:val="003B7418"/>
    <w:rsid w:val="003B7AAF"/>
    <w:rsid w:val="003C02C4"/>
    <w:rsid w:val="003C0669"/>
    <w:rsid w:val="003C07AF"/>
    <w:rsid w:val="003C0CFE"/>
    <w:rsid w:val="003C0F62"/>
    <w:rsid w:val="003C10B0"/>
    <w:rsid w:val="003C14CC"/>
    <w:rsid w:val="003C1C1E"/>
    <w:rsid w:val="003C1D7E"/>
    <w:rsid w:val="003C27EE"/>
    <w:rsid w:val="003C2885"/>
    <w:rsid w:val="003C31E8"/>
    <w:rsid w:val="003C323A"/>
    <w:rsid w:val="003C34E5"/>
    <w:rsid w:val="003C36B6"/>
    <w:rsid w:val="003C3B3A"/>
    <w:rsid w:val="003C3B5B"/>
    <w:rsid w:val="003C3F16"/>
    <w:rsid w:val="003C409C"/>
    <w:rsid w:val="003C4143"/>
    <w:rsid w:val="003C4622"/>
    <w:rsid w:val="003C462D"/>
    <w:rsid w:val="003C4EF1"/>
    <w:rsid w:val="003C504D"/>
    <w:rsid w:val="003C5538"/>
    <w:rsid w:val="003C5C73"/>
    <w:rsid w:val="003C5ED2"/>
    <w:rsid w:val="003C6297"/>
    <w:rsid w:val="003C6763"/>
    <w:rsid w:val="003C67A3"/>
    <w:rsid w:val="003C76A9"/>
    <w:rsid w:val="003C7AE0"/>
    <w:rsid w:val="003C7E32"/>
    <w:rsid w:val="003D0151"/>
    <w:rsid w:val="003D09C8"/>
    <w:rsid w:val="003D0A98"/>
    <w:rsid w:val="003D0B18"/>
    <w:rsid w:val="003D0C34"/>
    <w:rsid w:val="003D0D1F"/>
    <w:rsid w:val="003D0FDE"/>
    <w:rsid w:val="003D1622"/>
    <w:rsid w:val="003D18B4"/>
    <w:rsid w:val="003D194D"/>
    <w:rsid w:val="003D1B53"/>
    <w:rsid w:val="003D1C79"/>
    <w:rsid w:val="003D2175"/>
    <w:rsid w:val="003D246A"/>
    <w:rsid w:val="003D2693"/>
    <w:rsid w:val="003D2E8B"/>
    <w:rsid w:val="003D2F28"/>
    <w:rsid w:val="003D2FFD"/>
    <w:rsid w:val="003D3263"/>
    <w:rsid w:val="003D3644"/>
    <w:rsid w:val="003D37E6"/>
    <w:rsid w:val="003D3813"/>
    <w:rsid w:val="003D3E2E"/>
    <w:rsid w:val="003D3E3E"/>
    <w:rsid w:val="003D463F"/>
    <w:rsid w:val="003D487C"/>
    <w:rsid w:val="003D48D1"/>
    <w:rsid w:val="003D5320"/>
    <w:rsid w:val="003D555C"/>
    <w:rsid w:val="003D593A"/>
    <w:rsid w:val="003D5995"/>
    <w:rsid w:val="003D5EBB"/>
    <w:rsid w:val="003D6112"/>
    <w:rsid w:val="003D6242"/>
    <w:rsid w:val="003D6473"/>
    <w:rsid w:val="003D663B"/>
    <w:rsid w:val="003D6811"/>
    <w:rsid w:val="003D7123"/>
    <w:rsid w:val="003D7854"/>
    <w:rsid w:val="003D7A1C"/>
    <w:rsid w:val="003D7A70"/>
    <w:rsid w:val="003E022E"/>
    <w:rsid w:val="003E0355"/>
    <w:rsid w:val="003E044E"/>
    <w:rsid w:val="003E06D6"/>
    <w:rsid w:val="003E0702"/>
    <w:rsid w:val="003E081A"/>
    <w:rsid w:val="003E0FBF"/>
    <w:rsid w:val="003E1214"/>
    <w:rsid w:val="003E1510"/>
    <w:rsid w:val="003E1C66"/>
    <w:rsid w:val="003E1D1C"/>
    <w:rsid w:val="003E1EB6"/>
    <w:rsid w:val="003E26C5"/>
    <w:rsid w:val="003E29D0"/>
    <w:rsid w:val="003E2BEF"/>
    <w:rsid w:val="003E2F3E"/>
    <w:rsid w:val="003E30BB"/>
    <w:rsid w:val="003E3BBD"/>
    <w:rsid w:val="003E3C4A"/>
    <w:rsid w:val="003E3C90"/>
    <w:rsid w:val="003E3F89"/>
    <w:rsid w:val="003E405E"/>
    <w:rsid w:val="003E4317"/>
    <w:rsid w:val="003E4631"/>
    <w:rsid w:val="003E4673"/>
    <w:rsid w:val="003E467E"/>
    <w:rsid w:val="003E4859"/>
    <w:rsid w:val="003E48CF"/>
    <w:rsid w:val="003E49F6"/>
    <w:rsid w:val="003E4D08"/>
    <w:rsid w:val="003E5489"/>
    <w:rsid w:val="003E581D"/>
    <w:rsid w:val="003E5830"/>
    <w:rsid w:val="003E5849"/>
    <w:rsid w:val="003E59F1"/>
    <w:rsid w:val="003E5FA8"/>
    <w:rsid w:val="003E621C"/>
    <w:rsid w:val="003E66B4"/>
    <w:rsid w:val="003E6A01"/>
    <w:rsid w:val="003E6A18"/>
    <w:rsid w:val="003E6B62"/>
    <w:rsid w:val="003E6D80"/>
    <w:rsid w:val="003E6F20"/>
    <w:rsid w:val="003E7785"/>
    <w:rsid w:val="003E7960"/>
    <w:rsid w:val="003E7C0C"/>
    <w:rsid w:val="003E7C8B"/>
    <w:rsid w:val="003E7CCF"/>
    <w:rsid w:val="003E7DBA"/>
    <w:rsid w:val="003E7E51"/>
    <w:rsid w:val="003F036C"/>
    <w:rsid w:val="003F0DFD"/>
    <w:rsid w:val="003F10B7"/>
    <w:rsid w:val="003F142F"/>
    <w:rsid w:val="003F1BC6"/>
    <w:rsid w:val="003F216A"/>
    <w:rsid w:val="003F2CA8"/>
    <w:rsid w:val="003F2CD7"/>
    <w:rsid w:val="003F2CF2"/>
    <w:rsid w:val="003F3085"/>
    <w:rsid w:val="003F327A"/>
    <w:rsid w:val="003F34E9"/>
    <w:rsid w:val="003F3550"/>
    <w:rsid w:val="003F3757"/>
    <w:rsid w:val="003F37B6"/>
    <w:rsid w:val="003F38BA"/>
    <w:rsid w:val="003F3AC2"/>
    <w:rsid w:val="003F3C38"/>
    <w:rsid w:val="003F4275"/>
    <w:rsid w:val="003F4459"/>
    <w:rsid w:val="003F482C"/>
    <w:rsid w:val="003F4BEB"/>
    <w:rsid w:val="003F4C9C"/>
    <w:rsid w:val="003F52C5"/>
    <w:rsid w:val="003F559A"/>
    <w:rsid w:val="003F6531"/>
    <w:rsid w:val="003F6A8C"/>
    <w:rsid w:val="003F6B48"/>
    <w:rsid w:val="003F6D9C"/>
    <w:rsid w:val="003F6F2B"/>
    <w:rsid w:val="003F744B"/>
    <w:rsid w:val="003F79CC"/>
    <w:rsid w:val="003F7A27"/>
    <w:rsid w:val="003F7BD6"/>
    <w:rsid w:val="003F7CEB"/>
    <w:rsid w:val="00400229"/>
    <w:rsid w:val="004003B9"/>
    <w:rsid w:val="00400984"/>
    <w:rsid w:val="00400BEB"/>
    <w:rsid w:val="00400DE1"/>
    <w:rsid w:val="00401492"/>
    <w:rsid w:val="0040159A"/>
    <w:rsid w:val="00401697"/>
    <w:rsid w:val="004018C6"/>
    <w:rsid w:val="0040198F"/>
    <w:rsid w:val="00401B67"/>
    <w:rsid w:val="00402F53"/>
    <w:rsid w:val="00402F81"/>
    <w:rsid w:val="00402F9E"/>
    <w:rsid w:val="00402FC7"/>
    <w:rsid w:val="00403AB3"/>
    <w:rsid w:val="00403AB8"/>
    <w:rsid w:val="0040408E"/>
    <w:rsid w:val="004044F0"/>
    <w:rsid w:val="00404DD3"/>
    <w:rsid w:val="004054A7"/>
    <w:rsid w:val="00405CEF"/>
    <w:rsid w:val="00406027"/>
    <w:rsid w:val="004062DA"/>
    <w:rsid w:val="004063D8"/>
    <w:rsid w:val="0040657F"/>
    <w:rsid w:val="00406895"/>
    <w:rsid w:val="00406927"/>
    <w:rsid w:val="00406B28"/>
    <w:rsid w:val="00406CCF"/>
    <w:rsid w:val="004071A6"/>
    <w:rsid w:val="0040721C"/>
    <w:rsid w:val="0040729A"/>
    <w:rsid w:val="00407A2B"/>
    <w:rsid w:val="00407BA1"/>
    <w:rsid w:val="00407CC4"/>
    <w:rsid w:val="00407CC8"/>
    <w:rsid w:val="0041065E"/>
    <w:rsid w:val="00410701"/>
    <w:rsid w:val="00410880"/>
    <w:rsid w:val="004108DA"/>
    <w:rsid w:val="00410A9C"/>
    <w:rsid w:val="00410CD5"/>
    <w:rsid w:val="00410E9B"/>
    <w:rsid w:val="00410EC3"/>
    <w:rsid w:val="0041125A"/>
    <w:rsid w:val="004112F2"/>
    <w:rsid w:val="0041133F"/>
    <w:rsid w:val="0041194F"/>
    <w:rsid w:val="00411DA6"/>
    <w:rsid w:val="00411EA1"/>
    <w:rsid w:val="0041218C"/>
    <w:rsid w:val="00412897"/>
    <w:rsid w:val="00412AE2"/>
    <w:rsid w:val="00412C36"/>
    <w:rsid w:val="00412F34"/>
    <w:rsid w:val="00412F9B"/>
    <w:rsid w:val="00413159"/>
    <w:rsid w:val="00413951"/>
    <w:rsid w:val="00414664"/>
    <w:rsid w:val="004146D6"/>
    <w:rsid w:val="00414938"/>
    <w:rsid w:val="0041496E"/>
    <w:rsid w:val="00414C2F"/>
    <w:rsid w:val="00414CA4"/>
    <w:rsid w:val="0041567F"/>
    <w:rsid w:val="00415899"/>
    <w:rsid w:val="00415A46"/>
    <w:rsid w:val="004161EB"/>
    <w:rsid w:val="004164B3"/>
    <w:rsid w:val="00416A56"/>
    <w:rsid w:val="00416CB4"/>
    <w:rsid w:val="00417074"/>
    <w:rsid w:val="00417320"/>
    <w:rsid w:val="004174AA"/>
    <w:rsid w:val="0041792D"/>
    <w:rsid w:val="00417AA1"/>
    <w:rsid w:val="00417C53"/>
    <w:rsid w:val="00417F41"/>
    <w:rsid w:val="00420038"/>
    <w:rsid w:val="00420123"/>
    <w:rsid w:val="00420133"/>
    <w:rsid w:val="004201C2"/>
    <w:rsid w:val="00420364"/>
    <w:rsid w:val="004203AB"/>
    <w:rsid w:val="00420E5F"/>
    <w:rsid w:val="00421100"/>
    <w:rsid w:val="004216FD"/>
    <w:rsid w:val="00421CA4"/>
    <w:rsid w:val="004221A7"/>
    <w:rsid w:val="00422812"/>
    <w:rsid w:val="004229B9"/>
    <w:rsid w:val="004230DE"/>
    <w:rsid w:val="00423377"/>
    <w:rsid w:val="0042367A"/>
    <w:rsid w:val="00423CD6"/>
    <w:rsid w:val="00424424"/>
    <w:rsid w:val="00424539"/>
    <w:rsid w:val="00424834"/>
    <w:rsid w:val="0042491F"/>
    <w:rsid w:val="00424A14"/>
    <w:rsid w:val="00424D74"/>
    <w:rsid w:val="00424D99"/>
    <w:rsid w:val="004253DB"/>
    <w:rsid w:val="004259ED"/>
    <w:rsid w:val="00425A4B"/>
    <w:rsid w:val="00425A9D"/>
    <w:rsid w:val="00425D75"/>
    <w:rsid w:val="00426222"/>
    <w:rsid w:val="00426884"/>
    <w:rsid w:val="00426958"/>
    <w:rsid w:val="00426A26"/>
    <w:rsid w:val="00426A94"/>
    <w:rsid w:val="00426B21"/>
    <w:rsid w:val="00426E01"/>
    <w:rsid w:val="0042703A"/>
    <w:rsid w:val="00427176"/>
    <w:rsid w:val="004272B2"/>
    <w:rsid w:val="00427391"/>
    <w:rsid w:val="004274FE"/>
    <w:rsid w:val="004278FD"/>
    <w:rsid w:val="00427AA9"/>
    <w:rsid w:val="00427D3A"/>
    <w:rsid w:val="00427E8A"/>
    <w:rsid w:val="00427E91"/>
    <w:rsid w:val="004300BC"/>
    <w:rsid w:val="004308C6"/>
    <w:rsid w:val="0043107D"/>
    <w:rsid w:val="004312C0"/>
    <w:rsid w:val="004314BD"/>
    <w:rsid w:val="004316DD"/>
    <w:rsid w:val="0043277A"/>
    <w:rsid w:val="00432943"/>
    <w:rsid w:val="00432E98"/>
    <w:rsid w:val="00433563"/>
    <w:rsid w:val="004340AB"/>
    <w:rsid w:val="004340DE"/>
    <w:rsid w:val="00435C70"/>
    <w:rsid w:val="00435D7B"/>
    <w:rsid w:val="004363C5"/>
    <w:rsid w:val="00436400"/>
    <w:rsid w:val="004369AE"/>
    <w:rsid w:val="00436A00"/>
    <w:rsid w:val="00436AD8"/>
    <w:rsid w:val="00436C20"/>
    <w:rsid w:val="00436D34"/>
    <w:rsid w:val="00437BC0"/>
    <w:rsid w:val="00437EB8"/>
    <w:rsid w:val="004402A9"/>
    <w:rsid w:val="004402DD"/>
    <w:rsid w:val="00440D6B"/>
    <w:rsid w:val="004415EC"/>
    <w:rsid w:val="00441851"/>
    <w:rsid w:val="004418B0"/>
    <w:rsid w:val="004419A9"/>
    <w:rsid w:val="00441EB5"/>
    <w:rsid w:val="00441F94"/>
    <w:rsid w:val="00441FEF"/>
    <w:rsid w:val="004422D4"/>
    <w:rsid w:val="0044251C"/>
    <w:rsid w:val="00442634"/>
    <w:rsid w:val="00442666"/>
    <w:rsid w:val="004427D4"/>
    <w:rsid w:val="00442805"/>
    <w:rsid w:val="00442927"/>
    <w:rsid w:val="00442CD6"/>
    <w:rsid w:val="004433AE"/>
    <w:rsid w:val="004433EF"/>
    <w:rsid w:val="00443D2B"/>
    <w:rsid w:val="004440DB"/>
    <w:rsid w:val="004449D5"/>
    <w:rsid w:val="00444F17"/>
    <w:rsid w:val="00444FFA"/>
    <w:rsid w:val="004450BF"/>
    <w:rsid w:val="00445285"/>
    <w:rsid w:val="0044542A"/>
    <w:rsid w:val="00445461"/>
    <w:rsid w:val="00445B93"/>
    <w:rsid w:val="00445FFD"/>
    <w:rsid w:val="00445FFE"/>
    <w:rsid w:val="0044697F"/>
    <w:rsid w:val="00446C86"/>
    <w:rsid w:val="00446DDC"/>
    <w:rsid w:val="004472A3"/>
    <w:rsid w:val="0045019F"/>
    <w:rsid w:val="00450711"/>
    <w:rsid w:val="00450CA2"/>
    <w:rsid w:val="00450DEB"/>
    <w:rsid w:val="004511F8"/>
    <w:rsid w:val="004512B1"/>
    <w:rsid w:val="004518BA"/>
    <w:rsid w:val="0045266A"/>
    <w:rsid w:val="00452A7C"/>
    <w:rsid w:val="00452F72"/>
    <w:rsid w:val="004537D3"/>
    <w:rsid w:val="00453876"/>
    <w:rsid w:val="0045409C"/>
    <w:rsid w:val="004541E8"/>
    <w:rsid w:val="004547F9"/>
    <w:rsid w:val="00455A84"/>
    <w:rsid w:val="00455A8A"/>
    <w:rsid w:val="00455B07"/>
    <w:rsid w:val="00455EC9"/>
    <w:rsid w:val="00456098"/>
    <w:rsid w:val="004567B1"/>
    <w:rsid w:val="00456DF4"/>
    <w:rsid w:val="00456ED7"/>
    <w:rsid w:val="004572A7"/>
    <w:rsid w:val="0045734D"/>
    <w:rsid w:val="004573F5"/>
    <w:rsid w:val="004579C3"/>
    <w:rsid w:val="00457A67"/>
    <w:rsid w:val="00457B5B"/>
    <w:rsid w:val="00457EDB"/>
    <w:rsid w:val="00457F67"/>
    <w:rsid w:val="004602E3"/>
    <w:rsid w:val="004606D8"/>
    <w:rsid w:val="00460BEB"/>
    <w:rsid w:val="00460EA0"/>
    <w:rsid w:val="0046127E"/>
    <w:rsid w:val="004619D3"/>
    <w:rsid w:val="00461C91"/>
    <w:rsid w:val="004621DB"/>
    <w:rsid w:val="00462264"/>
    <w:rsid w:val="0046256C"/>
    <w:rsid w:val="00462640"/>
    <w:rsid w:val="004626B1"/>
    <w:rsid w:val="00462B17"/>
    <w:rsid w:val="00462B3F"/>
    <w:rsid w:val="00462C20"/>
    <w:rsid w:val="00462D82"/>
    <w:rsid w:val="004631FB"/>
    <w:rsid w:val="00463289"/>
    <w:rsid w:val="0046347E"/>
    <w:rsid w:val="004635D9"/>
    <w:rsid w:val="0046393B"/>
    <w:rsid w:val="00463F6C"/>
    <w:rsid w:val="0046436F"/>
    <w:rsid w:val="0046469B"/>
    <w:rsid w:val="00464BA0"/>
    <w:rsid w:val="00464DF8"/>
    <w:rsid w:val="0046537B"/>
    <w:rsid w:val="004655E9"/>
    <w:rsid w:val="00465E46"/>
    <w:rsid w:val="00466F9A"/>
    <w:rsid w:val="00467249"/>
    <w:rsid w:val="004673DA"/>
    <w:rsid w:val="0046760D"/>
    <w:rsid w:val="0046789A"/>
    <w:rsid w:val="00470172"/>
    <w:rsid w:val="00470692"/>
    <w:rsid w:val="00470BEC"/>
    <w:rsid w:val="00471316"/>
    <w:rsid w:val="0047134A"/>
    <w:rsid w:val="004713E9"/>
    <w:rsid w:val="00471692"/>
    <w:rsid w:val="00471C59"/>
    <w:rsid w:val="00471CCD"/>
    <w:rsid w:val="00471CD5"/>
    <w:rsid w:val="00471E66"/>
    <w:rsid w:val="004722FB"/>
    <w:rsid w:val="00472796"/>
    <w:rsid w:val="004728CE"/>
    <w:rsid w:val="0047295D"/>
    <w:rsid w:val="00472CAC"/>
    <w:rsid w:val="00472D50"/>
    <w:rsid w:val="00472EA3"/>
    <w:rsid w:val="00473176"/>
    <w:rsid w:val="004736D9"/>
    <w:rsid w:val="004737BC"/>
    <w:rsid w:val="00474503"/>
    <w:rsid w:val="0047460B"/>
    <w:rsid w:val="004747AD"/>
    <w:rsid w:val="00474CF8"/>
    <w:rsid w:val="004751E1"/>
    <w:rsid w:val="004754E3"/>
    <w:rsid w:val="0047558A"/>
    <w:rsid w:val="00475A38"/>
    <w:rsid w:val="00475CDD"/>
    <w:rsid w:val="00475D5C"/>
    <w:rsid w:val="00475D94"/>
    <w:rsid w:val="00475DE6"/>
    <w:rsid w:val="00475E80"/>
    <w:rsid w:val="00475F66"/>
    <w:rsid w:val="004764CD"/>
    <w:rsid w:val="0047654F"/>
    <w:rsid w:val="00476550"/>
    <w:rsid w:val="0047659D"/>
    <w:rsid w:val="00476846"/>
    <w:rsid w:val="004768FC"/>
    <w:rsid w:val="00476A21"/>
    <w:rsid w:val="00476D2B"/>
    <w:rsid w:val="00477450"/>
    <w:rsid w:val="0047777D"/>
    <w:rsid w:val="004777BB"/>
    <w:rsid w:val="004778AF"/>
    <w:rsid w:val="004779C8"/>
    <w:rsid w:val="00477B42"/>
    <w:rsid w:val="00477E85"/>
    <w:rsid w:val="00477F23"/>
    <w:rsid w:val="004802BB"/>
    <w:rsid w:val="00480F1E"/>
    <w:rsid w:val="0048102D"/>
    <w:rsid w:val="004810D5"/>
    <w:rsid w:val="004811D2"/>
    <w:rsid w:val="0048128F"/>
    <w:rsid w:val="00481595"/>
    <w:rsid w:val="00481903"/>
    <w:rsid w:val="004827D6"/>
    <w:rsid w:val="00483430"/>
    <w:rsid w:val="00483538"/>
    <w:rsid w:val="00483AAE"/>
    <w:rsid w:val="004840AD"/>
    <w:rsid w:val="004846BC"/>
    <w:rsid w:val="00484C2E"/>
    <w:rsid w:val="00484FF0"/>
    <w:rsid w:val="0048502B"/>
    <w:rsid w:val="00485138"/>
    <w:rsid w:val="00485ACF"/>
    <w:rsid w:val="00486870"/>
    <w:rsid w:val="00486FFD"/>
    <w:rsid w:val="004874E1"/>
    <w:rsid w:val="004876FB"/>
    <w:rsid w:val="004878AC"/>
    <w:rsid w:val="00487F0A"/>
    <w:rsid w:val="00490672"/>
    <w:rsid w:val="00491333"/>
    <w:rsid w:val="004913AD"/>
    <w:rsid w:val="0049142F"/>
    <w:rsid w:val="004915BC"/>
    <w:rsid w:val="00491E1C"/>
    <w:rsid w:val="004923A6"/>
    <w:rsid w:val="00492578"/>
    <w:rsid w:val="004928CE"/>
    <w:rsid w:val="004929B0"/>
    <w:rsid w:val="004934C8"/>
    <w:rsid w:val="00493547"/>
    <w:rsid w:val="004937F8"/>
    <w:rsid w:val="0049454B"/>
    <w:rsid w:val="00494D0D"/>
    <w:rsid w:val="0049507F"/>
    <w:rsid w:val="00495BA8"/>
    <w:rsid w:val="00496187"/>
    <w:rsid w:val="00497309"/>
    <w:rsid w:val="00497412"/>
    <w:rsid w:val="00497CB2"/>
    <w:rsid w:val="004A015D"/>
    <w:rsid w:val="004A017C"/>
    <w:rsid w:val="004A033B"/>
    <w:rsid w:val="004A0671"/>
    <w:rsid w:val="004A0675"/>
    <w:rsid w:val="004A09BF"/>
    <w:rsid w:val="004A0DD1"/>
    <w:rsid w:val="004A1399"/>
    <w:rsid w:val="004A1559"/>
    <w:rsid w:val="004A16C9"/>
    <w:rsid w:val="004A219A"/>
    <w:rsid w:val="004A24AC"/>
    <w:rsid w:val="004A2713"/>
    <w:rsid w:val="004A27E4"/>
    <w:rsid w:val="004A2AC3"/>
    <w:rsid w:val="004A2B70"/>
    <w:rsid w:val="004A2F2F"/>
    <w:rsid w:val="004A384C"/>
    <w:rsid w:val="004A40AE"/>
    <w:rsid w:val="004A4158"/>
    <w:rsid w:val="004A4762"/>
    <w:rsid w:val="004A55D2"/>
    <w:rsid w:val="004A56C0"/>
    <w:rsid w:val="004A5700"/>
    <w:rsid w:val="004A5DD0"/>
    <w:rsid w:val="004A607C"/>
    <w:rsid w:val="004A6133"/>
    <w:rsid w:val="004A6400"/>
    <w:rsid w:val="004A663B"/>
    <w:rsid w:val="004A688A"/>
    <w:rsid w:val="004A6AFB"/>
    <w:rsid w:val="004A6CEF"/>
    <w:rsid w:val="004A6E6A"/>
    <w:rsid w:val="004A7115"/>
    <w:rsid w:val="004A716D"/>
    <w:rsid w:val="004A7505"/>
    <w:rsid w:val="004A7576"/>
    <w:rsid w:val="004A7906"/>
    <w:rsid w:val="004A7A08"/>
    <w:rsid w:val="004A7C3F"/>
    <w:rsid w:val="004A7F2D"/>
    <w:rsid w:val="004B0049"/>
    <w:rsid w:val="004B0C78"/>
    <w:rsid w:val="004B0D01"/>
    <w:rsid w:val="004B1038"/>
    <w:rsid w:val="004B1089"/>
    <w:rsid w:val="004B1175"/>
    <w:rsid w:val="004B1348"/>
    <w:rsid w:val="004B134C"/>
    <w:rsid w:val="004B1398"/>
    <w:rsid w:val="004B13AC"/>
    <w:rsid w:val="004B140A"/>
    <w:rsid w:val="004B16FA"/>
    <w:rsid w:val="004B1AF5"/>
    <w:rsid w:val="004B1C3F"/>
    <w:rsid w:val="004B235E"/>
    <w:rsid w:val="004B2692"/>
    <w:rsid w:val="004B283A"/>
    <w:rsid w:val="004B29ED"/>
    <w:rsid w:val="004B303E"/>
    <w:rsid w:val="004B30B5"/>
    <w:rsid w:val="004B3150"/>
    <w:rsid w:val="004B34A5"/>
    <w:rsid w:val="004B361C"/>
    <w:rsid w:val="004B3830"/>
    <w:rsid w:val="004B3FF6"/>
    <w:rsid w:val="004B44D6"/>
    <w:rsid w:val="004B4986"/>
    <w:rsid w:val="004B5370"/>
    <w:rsid w:val="004B544D"/>
    <w:rsid w:val="004B5BC6"/>
    <w:rsid w:val="004B5F69"/>
    <w:rsid w:val="004B6092"/>
    <w:rsid w:val="004B66BD"/>
    <w:rsid w:val="004B6A09"/>
    <w:rsid w:val="004B7022"/>
    <w:rsid w:val="004B7430"/>
    <w:rsid w:val="004B790B"/>
    <w:rsid w:val="004C01CE"/>
    <w:rsid w:val="004C05EC"/>
    <w:rsid w:val="004C0636"/>
    <w:rsid w:val="004C0BE4"/>
    <w:rsid w:val="004C0E37"/>
    <w:rsid w:val="004C0FF1"/>
    <w:rsid w:val="004C1123"/>
    <w:rsid w:val="004C1311"/>
    <w:rsid w:val="004C15E5"/>
    <w:rsid w:val="004C17D8"/>
    <w:rsid w:val="004C1C67"/>
    <w:rsid w:val="004C1D44"/>
    <w:rsid w:val="004C237B"/>
    <w:rsid w:val="004C23AA"/>
    <w:rsid w:val="004C2518"/>
    <w:rsid w:val="004C2825"/>
    <w:rsid w:val="004C29BF"/>
    <w:rsid w:val="004C2A03"/>
    <w:rsid w:val="004C2AE6"/>
    <w:rsid w:val="004C3202"/>
    <w:rsid w:val="004C3701"/>
    <w:rsid w:val="004C4250"/>
    <w:rsid w:val="004C430C"/>
    <w:rsid w:val="004C4A6F"/>
    <w:rsid w:val="004C4C41"/>
    <w:rsid w:val="004C4E56"/>
    <w:rsid w:val="004C5403"/>
    <w:rsid w:val="004C5B4D"/>
    <w:rsid w:val="004C5DC3"/>
    <w:rsid w:val="004C609F"/>
    <w:rsid w:val="004C62CB"/>
    <w:rsid w:val="004C65C9"/>
    <w:rsid w:val="004C684E"/>
    <w:rsid w:val="004C68FF"/>
    <w:rsid w:val="004C6C6C"/>
    <w:rsid w:val="004C6FC7"/>
    <w:rsid w:val="004C713A"/>
    <w:rsid w:val="004C739D"/>
    <w:rsid w:val="004C76D3"/>
    <w:rsid w:val="004C7A44"/>
    <w:rsid w:val="004D00C6"/>
    <w:rsid w:val="004D071D"/>
    <w:rsid w:val="004D0986"/>
    <w:rsid w:val="004D0AB1"/>
    <w:rsid w:val="004D0C7D"/>
    <w:rsid w:val="004D0E31"/>
    <w:rsid w:val="004D186A"/>
    <w:rsid w:val="004D1A62"/>
    <w:rsid w:val="004D1AAE"/>
    <w:rsid w:val="004D1EDF"/>
    <w:rsid w:val="004D25F9"/>
    <w:rsid w:val="004D286B"/>
    <w:rsid w:val="004D29D6"/>
    <w:rsid w:val="004D315A"/>
    <w:rsid w:val="004D31C0"/>
    <w:rsid w:val="004D35C7"/>
    <w:rsid w:val="004D39E2"/>
    <w:rsid w:val="004D4414"/>
    <w:rsid w:val="004D456E"/>
    <w:rsid w:val="004D4A7D"/>
    <w:rsid w:val="004D50F2"/>
    <w:rsid w:val="004D5409"/>
    <w:rsid w:val="004D54D5"/>
    <w:rsid w:val="004D599F"/>
    <w:rsid w:val="004D5CB9"/>
    <w:rsid w:val="004D63FE"/>
    <w:rsid w:val="004D6659"/>
    <w:rsid w:val="004D69EC"/>
    <w:rsid w:val="004D6D8A"/>
    <w:rsid w:val="004D735E"/>
    <w:rsid w:val="004D7391"/>
    <w:rsid w:val="004D7FC5"/>
    <w:rsid w:val="004E050F"/>
    <w:rsid w:val="004E0AC7"/>
    <w:rsid w:val="004E0E7B"/>
    <w:rsid w:val="004E102D"/>
    <w:rsid w:val="004E15F6"/>
    <w:rsid w:val="004E184F"/>
    <w:rsid w:val="004E1B55"/>
    <w:rsid w:val="004E1BA6"/>
    <w:rsid w:val="004E1E68"/>
    <w:rsid w:val="004E25A6"/>
    <w:rsid w:val="004E2A98"/>
    <w:rsid w:val="004E2AC8"/>
    <w:rsid w:val="004E2C0E"/>
    <w:rsid w:val="004E2D15"/>
    <w:rsid w:val="004E2DDB"/>
    <w:rsid w:val="004E2DE9"/>
    <w:rsid w:val="004E2E5D"/>
    <w:rsid w:val="004E2FE4"/>
    <w:rsid w:val="004E33A1"/>
    <w:rsid w:val="004E39B7"/>
    <w:rsid w:val="004E3A2C"/>
    <w:rsid w:val="004E4378"/>
    <w:rsid w:val="004E440E"/>
    <w:rsid w:val="004E481B"/>
    <w:rsid w:val="004E4C2E"/>
    <w:rsid w:val="004E4DFB"/>
    <w:rsid w:val="004E4FED"/>
    <w:rsid w:val="004E50D7"/>
    <w:rsid w:val="004E5158"/>
    <w:rsid w:val="004E52DB"/>
    <w:rsid w:val="004E5A4E"/>
    <w:rsid w:val="004E5CB1"/>
    <w:rsid w:val="004E5D95"/>
    <w:rsid w:val="004E5E15"/>
    <w:rsid w:val="004E6324"/>
    <w:rsid w:val="004E6359"/>
    <w:rsid w:val="004E6974"/>
    <w:rsid w:val="004E7578"/>
    <w:rsid w:val="004E7789"/>
    <w:rsid w:val="004F03A0"/>
    <w:rsid w:val="004F0991"/>
    <w:rsid w:val="004F0AE3"/>
    <w:rsid w:val="004F0C82"/>
    <w:rsid w:val="004F0C90"/>
    <w:rsid w:val="004F0CD1"/>
    <w:rsid w:val="004F1215"/>
    <w:rsid w:val="004F1264"/>
    <w:rsid w:val="004F142F"/>
    <w:rsid w:val="004F169C"/>
    <w:rsid w:val="004F1BE7"/>
    <w:rsid w:val="004F2084"/>
    <w:rsid w:val="004F21A4"/>
    <w:rsid w:val="004F231F"/>
    <w:rsid w:val="004F264E"/>
    <w:rsid w:val="004F3643"/>
    <w:rsid w:val="004F3699"/>
    <w:rsid w:val="004F3BFE"/>
    <w:rsid w:val="004F40A5"/>
    <w:rsid w:val="004F412E"/>
    <w:rsid w:val="004F4664"/>
    <w:rsid w:val="004F473F"/>
    <w:rsid w:val="004F4C67"/>
    <w:rsid w:val="004F4F64"/>
    <w:rsid w:val="004F4FF2"/>
    <w:rsid w:val="004F554A"/>
    <w:rsid w:val="004F576E"/>
    <w:rsid w:val="004F60FB"/>
    <w:rsid w:val="004F6373"/>
    <w:rsid w:val="004F6516"/>
    <w:rsid w:val="004F66FB"/>
    <w:rsid w:val="004F6C6C"/>
    <w:rsid w:val="004F6F49"/>
    <w:rsid w:val="004F6F60"/>
    <w:rsid w:val="004F73A9"/>
    <w:rsid w:val="004F73BC"/>
    <w:rsid w:val="004F75CD"/>
    <w:rsid w:val="004F7921"/>
    <w:rsid w:val="004F7B8D"/>
    <w:rsid w:val="0050009F"/>
    <w:rsid w:val="005006A8"/>
    <w:rsid w:val="00500731"/>
    <w:rsid w:val="0050097C"/>
    <w:rsid w:val="005010C0"/>
    <w:rsid w:val="005013B9"/>
    <w:rsid w:val="00501BF9"/>
    <w:rsid w:val="00501C58"/>
    <w:rsid w:val="0050249C"/>
    <w:rsid w:val="0050277B"/>
    <w:rsid w:val="00502B15"/>
    <w:rsid w:val="00502B6C"/>
    <w:rsid w:val="00503972"/>
    <w:rsid w:val="00503EF3"/>
    <w:rsid w:val="0050466F"/>
    <w:rsid w:val="005048ED"/>
    <w:rsid w:val="00504A16"/>
    <w:rsid w:val="005050DC"/>
    <w:rsid w:val="005052FA"/>
    <w:rsid w:val="0050582E"/>
    <w:rsid w:val="00505C20"/>
    <w:rsid w:val="00505D4E"/>
    <w:rsid w:val="00506D6B"/>
    <w:rsid w:val="0050716A"/>
    <w:rsid w:val="00507347"/>
    <w:rsid w:val="005075D0"/>
    <w:rsid w:val="00507EFD"/>
    <w:rsid w:val="00507F25"/>
    <w:rsid w:val="005100F7"/>
    <w:rsid w:val="00510239"/>
    <w:rsid w:val="005104EE"/>
    <w:rsid w:val="005106F9"/>
    <w:rsid w:val="0051084D"/>
    <w:rsid w:val="00510A51"/>
    <w:rsid w:val="00510CD6"/>
    <w:rsid w:val="00512155"/>
    <w:rsid w:val="005121D1"/>
    <w:rsid w:val="005126E2"/>
    <w:rsid w:val="00512F03"/>
    <w:rsid w:val="00513418"/>
    <w:rsid w:val="005137CC"/>
    <w:rsid w:val="00513D2D"/>
    <w:rsid w:val="00513FA0"/>
    <w:rsid w:val="00514065"/>
    <w:rsid w:val="0051420A"/>
    <w:rsid w:val="005147B9"/>
    <w:rsid w:val="00514B3F"/>
    <w:rsid w:val="00514E21"/>
    <w:rsid w:val="0051510B"/>
    <w:rsid w:val="005151BF"/>
    <w:rsid w:val="00515403"/>
    <w:rsid w:val="00515583"/>
    <w:rsid w:val="005155A1"/>
    <w:rsid w:val="005155EA"/>
    <w:rsid w:val="00515C82"/>
    <w:rsid w:val="005160DB"/>
    <w:rsid w:val="005162B3"/>
    <w:rsid w:val="00516BF5"/>
    <w:rsid w:val="00516DE8"/>
    <w:rsid w:val="00516FD6"/>
    <w:rsid w:val="00517565"/>
    <w:rsid w:val="00517634"/>
    <w:rsid w:val="00517B72"/>
    <w:rsid w:val="00517EE4"/>
    <w:rsid w:val="00520132"/>
    <w:rsid w:val="0052014A"/>
    <w:rsid w:val="00520C78"/>
    <w:rsid w:val="00520DC3"/>
    <w:rsid w:val="00520DD2"/>
    <w:rsid w:val="00520EE6"/>
    <w:rsid w:val="005216A9"/>
    <w:rsid w:val="00521BB1"/>
    <w:rsid w:val="00522172"/>
    <w:rsid w:val="00522271"/>
    <w:rsid w:val="005223CB"/>
    <w:rsid w:val="005225E8"/>
    <w:rsid w:val="00522B31"/>
    <w:rsid w:val="00522D85"/>
    <w:rsid w:val="00522E33"/>
    <w:rsid w:val="00523005"/>
    <w:rsid w:val="00523057"/>
    <w:rsid w:val="00523851"/>
    <w:rsid w:val="0052395B"/>
    <w:rsid w:val="00523EF6"/>
    <w:rsid w:val="005241FF"/>
    <w:rsid w:val="00524A89"/>
    <w:rsid w:val="00524C7A"/>
    <w:rsid w:val="00525045"/>
    <w:rsid w:val="005256B7"/>
    <w:rsid w:val="00525876"/>
    <w:rsid w:val="00526236"/>
    <w:rsid w:val="00526395"/>
    <w:rsid w:val="005267B6"/>
    <w:rsid w:val="00526D08"/>
    <w:rsid w:val="005275D7"/>
    <w:rsid w:val="00527677"/>
    <w:rsid w:val="005278C9"/>
    <w:rsid w:val="00527AC4"/>
    <w:rsid w:val="00527CC0"/>
    <w:rsid w:val="0053019F"/>
    <w:rsid w:val="0053032C"/>
    <w:rsid w:val="00530796"/>
    <w:rsid w:val="005308D6"/>
    <w:rsid w:val="0053114B"/>
    <w:rsid w:val="00531E9A"/>
    <w:rsid w:val="005326B2"/>
    <w:rsid w:val="00532AA2"/>
    <w:rsid w:val="005333F5"/>
    <w:rsid w:val="005337B0"/>
    <w:rsid w:val="00533C66"/>
    <w:rsid w:val="00533D07"/>
    <w:rsid w:val="00533DDA"/>
    <w:rsid w:val="00533EB3"/>
    <w:rsid w:val="005340E5"/>
    <w:rsid w:val="005345FA"/>
    <w:rsid w:val="00534774"/>
    <w:rsid w:val="0053478D"/>
    <w:rsid w:val="00534F90"/>
    <w:rsid w:val="00535038"/>
    <w:rsid w:val="0053560D"/>
    <w:rsid w:val="0053573E"/>
    <w:rsid w:val="00535912"/>
    <w:rsid w:val="00536291"/>
    <w:rsid w:val="00536817"/>
    <w:rsid w:val="00536E79"/>
    <w:rsid w:val="00536E8E"/>
    <w:rsid w:val="005370D1"/>
    <w:rsid w:val="00537766"/>
    <w:rsid w:val="0053784E"/>
    <w:rsid w:val="00537C68"/>
    <w:rsid w:val="00537EE5"/>
    <w:rsid w:val="005405F9"/>
    <w:rsid w:val="005406A4"/>
    <w:rsid w:val="005407DD"/>
    <w:rsid w:val="005410BD"/>
    <w:rsid w:val="005413A2"/>
    <w:rsid w:val="00541529"/>
    <w:rsid w:val="00541BD7"/>
    <w:rsid w:val="00541D3B"/>
    <w:rsid w:val="0054230B"/>
    <w:rsid w:val="0054263B"/>
    <w:rsid w:val="00542B02"/>
    <w:rsid w:val="00542D4E"/>
    <w:rsid w:val="00543213"/>
    <w:rsid w:val="005437C9"/>
    <w:rsid w:val="00543BC0"/>
    <w:rsid w:val="00544017"/>
    <w:rsid w:val="0054416F"/>
    <w:rsid w:val="005446DF"/>
    <w:rsid w:val="00544A6A"/>
    <w:rsid w:val="00545151"/>
    <w:rsid w:val="00545316"/>
    <w:rsid w:val="005453A4"/>
    <w:rsid w:val="00545A9C"/>
    <w:rsid w:val="00545E1F"/>
    <w:rsid w:val="00546310"/>
    <w:rsid w:val="00546E5F"/>
    <w:rsid w:val="00546E95"/>
    <w:rsid w:val="00546EA5"/>
    <w:rsid w:val="0054721B"/>
    <w:rsid w:val="00547231"/>
    <w:rsid w:val="00547477"/>
    <w:rsid w:val="00547E0C"/>
    <w:rsid w:val="005501A6"/>
    <w:rsid w:val="005517F5"/>
    <w:rsid w:val="00552167"/>
    <w:rsid w:val="005524BE"/>
    <w:rsid w:val="00552BF4"/>
    <w:rsid w:val="00552C4C"/>
    <w:rsid w:val="00552F86"/>
    <w:rsid w:val="005533AC"/>
    <w:rsid w:val="00553606"/>
    <w:rsid w:val="0055421D"/>
    <w:rsid w:val="00554475"/>
    <w:rsid w:val="005545F3"/>
    <w:rsid w:val="00554793"/>
    <w:rsid w:val="0055495F"/>
    <w:rsid w:val="00554969"/>
    <w:rsid w:val="00554997"/>
    <w:rsid w:val="00554A62"/>
    <w:rsid w:val="00554FA1"/>
    <w:rsid w:val="005554E4"/>
    <w:rsid w:val="00555844"/>
    <w:rsid w:val="00555877"/>
    <w:rsid w:val="00555F31"/>
    <w:rsid w:val="005565DE"/>
    <w:rsid w:val="005565E5"/>
    <w:rsid w:val="005568BA"/>
    <w:rsid w:val="00556E33"/>
    <w:rsid w:val="00557065"/>
    <w:rsid w:val="00557720"/>
    <w:rsid w:val="005577A5"/>
    <w:rsid w:val="0055793A"/>
    <w:rsid w:val="00557BE6"/>
    <w:rsid w:val="00557CD6"/>
    <w:rsid w:val="00560091"/>
    <w:rsid w:val="00560586"/>
    <w:rsid w:val="005608F6"/>
    <w:rsid w:val="00560BFD"/>
    <w:rsid w:val="00560DAC"/>
    <w:rsid w:val="00561BEE"/>
    <w:rsid w:val="0056226F"/>
    <w:rsid w:val="00562593"/>
    <w:rsid w:val="00562755"/>
    <w:rsid w:val="00563178"/>
    <w:rsid w:val="005632FC"/>
    <w:rsid w:val="0056330C"/>
    <w:rsid w:val="00563A23"/>
    <w:rsid w:val="00563ADD"/>
    <w:rsid w:val="00564277"/>
    <w:rsid w:val="00564477"/>
    <w:rsid w:val="00564912"/>
    <w:rsid w:val="00564D9A"/>
    <w:rsid w:val="00564F2C"/>
    <w:rsid w:val="00565198"/>
    <w:rsid w:val="00565242"/>
    <w:rsid w:val="00566332"/>
    <w:rsid w:val="00566944"/>
    <w:rsid w:val="00567032"/>
    <w:rsid w:val="005672C2"/>
    <w:rsid w:val="005675BB"/>
    <w:rsid w:val="005677A4"/>
    <w:rsid w:val="00567D63"/>
    <w:rsid w:val="005701E5"/>
    <w:rsid w:val="005707E6"/>
    <w:rsid w:val="00570CEA"/>
    <w:rsid w:val="00570E2F"/>
    <w:rsid w:val="00571344"/>
    <w:rsid w:val="005718DE"/>
    <w:rsid w:val="00571BFD"/>
    <w:rsid w:val="00571CAE"/>
    <w:rsid w:val="005720A1"/>
    <w:rsid w:val="00572864"/>
    <w:rsid w:val="00572A08"/>
    <w:rsid w:val="00572D73"/>
    <w:rsid w:val="00572F95"/>
    <w:rsid w:val="00573490"/>
    <w:rsid w:val="00573859"/>
    <w:rsid w:val="005738EA"/>
    <w:rsid w:val="00573E42"/>
    <w:rsid w:val="005740F5"/>
    <w:rsid w:val="0057429E"/>
    <w:rsid w:val="00574612"/>
    <w:rsid w:val="00574664"/>
    <w:rsid w:val="00574926"/>
    <w:rsid w:val="00574C30"/>
    <w:rsid w:val="00574F2C"/>
    <w:rsid w:val="005753A6"/>
    <w:rsid w:val="00575D60"/>
    <w:rsid w:val="00576723"/>
    <w:rsid w:val="00576A99"/>
    <w:rsid w:val="00576F38"/>
    <w:rsid w:val="0057711A"/>
    <w:rsid w:val="0057732A"/>
    <w:rsid w:val="00577F3E"/>
    <w:rsid w:val="00577FBB"/>
    <w:rsid w:val="00580580"/>
    <w:rsid w:val="005806E9"/>
    <w:rsid w:val="00580703"/>
    <w:rsid w:val="00580A4E"/>
    <w:rsid w:val="00580FC3"/>
    <w:rsid w:val="00581491"/>
    <w:rsid w:val="00581967"/>
    <w:rsid w:val="00581CE9"/>
    <w:rsid w:val="005820C9"/>
    <w:rsid w:val="005821C0"/>
    <w:rsid w:val="00582702"/>
    <w:rsid w:val="00582955"/>
    <w:rsid w:val="00582C65"/>
    <w:rsid w:val="00582EB1"/>
    <w:rsid w:val="005832CA"/>
    <w:rsid w:val="0058344B"/>
    <w:rsid w:val="0058347F"/>
    <w:rsid w:val="005838E3"/>
    <w:rsid w:val="00583AEC"/>
    <w:rsid w:val="0058414B"/>
    <w:rsid w:val="0058420A"/>
    <w:rsid w:val="00584370"/>
    <w:rsid w:val="005845B2"/>
    <w:rsid w:val="005845F3"/>
    <w:rsid w:val="0058472C"/>
    <w:rsid w:val="00585C03"/>
    <w:rsid w:val="005862F8"/>
    <w:rsid w:val="00586396"/>
    <w:rsid w:val="00586504"/>
    <w:rsid w:val="0058663C"/>
    <w:rsid w:val="00586C81"/>
    <w:rsid w:val="00587053"/>
    <w:rsid w:val="005871B3"/>
    <w:rsid w:val="00587874"/>
    <w:rsid w:val="00587E21"/>
    <w:rsid w:val="005900B5"/>
    <w:rsid w:val="00590265"/>
    <w:rsid w:val="00590903"/>
    <w:rsid w:val="00590A8A"/>
    <w:rsid w:val="00590C66"/>
    <w:rsid w:val="00590FF0"/>
    <w:rsid w:val="00591388"/>
    <w:rsid w:val="0059215B"/>
    <w:rsid w:val="005929CC"/>
    <w:rsid w:val="00592CBE"/>
    <w:rsid w:val="00592E6C"/>
    <w:rsid w:val="0059314E"/>
    <w:rsid w:val="00593FCA"/>
    <w:rsid w:val="00594C95"/>
    <w:rsid w:val="00594EE9"/>
    <w:rsid w:val="005957A8"/>
    <w:rsid w:val="005957D3"/>
    <w:rsid w:val="005965B5"/>
    <w:rsid w:val="005966DF"/>
    <w:rsid w:val="00596967"/>
    <w:rsid w:val="00596969"/>
    <w:rsid w:val="00596A55"/>
    <w:rsid w:val="00597799"/>
    <w:rsid w:val="00597A4B"/>
    <w:rsid w:val="00597AA8"/>
    <w:rsid w:val="005A08D8"/>
    <w:rsid w:val="005A09BC"/>
    <w:rsid w:val="005A0C1D"/>
    <w:rsid w:val="005A0F4B"/>
    <w:rsid w:val="005A10C4"/>
    <w:rsid w:val="005A1657"/>
    <w:rsid w:val="005A1BC4"/>
    <w:rsid w:val="005A20A8"/>
    <w:rsid w:val="005A2503"/>
    <w:rsid w:val="005A2A4F"/>
    <w:rsid w:val="005A2D4C"/>
    <w:rsid w:val="005A3075"/>
    <w:rsid w:val="005A3B55"/>
    <w:rsid w:val="005A3DB7"/>
    <w:rsid w:val="005A41BC"/>
    <w:rsid w:val="005A4217"/>
    <w:rsid w:val="005A4397"/>
    <w:rsid w:val="005A4628"/>
    <w:rsid w:val="005A4D8F"/>
    <w:rsid w:val="005A5262"/>
    <w:rsid w:val="005A5664"/>
    <w:rsid w:val="005A5C80"/>
    <w:rsid w:val="005A61CB"/>
    <w:rsid w:val="005A662C"/>
    <w:rsid w:val="005A689B"/>
    <w:rsid w:val="005A6A4E"/>
    <w:rsid w:val="005A6FFE"/>
    <w:rsid w:val="005A7A35"/>
    <w:rsid w:val="005A7E67"/>
    <w:rsid w:val="005A7F79"/>
    <w:rsid w:val="005B0075"/>
    <w:rsid w:val="005B0517"/>
    <w:rsid w:val="005B0953"/>
    <w:rsid w:val="005B0EA6"/>
    <w:rsid w:val="005B115F"/>
    <w:rsid w:val="005B17B7"/>
    <w:rsid w:val="005B1B1A"/>
    <w:rsid w:val="005B1E4B"/>
    <w:rsid w:val="005B20F4"/>
    <w:rsid w:val="005B2160"/>
    <w:rsid w:val="005B223F"/>
    <w:rsid w:val="005B2933"/>
    <w:rsid w:val="005B29DC"/>
    <w:rsid w:val="005B2ACD"/>
    <w:rsid w:val="005B2BD4"/>
    <w:rsid w:val="005B2E05"/>
    <w:rsid w:val="005B3271"/>
    <w:rsid w:val="005B37E5"/>
    <w:rsid w:val="005B3915"/>
    <w:rsid w:val="005B3C51"/>
    <w:rsid w:val="005B40FA"/>
    <w:rsid w:val="005B476E"/>
    <w:rsid w:val="005B4AFB"/>
    <w:rsid w:val="005B506D"/>
    <w:rsid w:val="005B50F6"/>
    <w:rsid w:val="005B562A"/>
    <w:rsid w:val="005B57F0"/>
    <w:rsid w:val="005B5D8F"/>
    <w:rsid w:val="005B648F"/>
    <w:rsid w:val="005B653B"/>
    <w:rsid w:val="005B6615"/>
    <w:rsid w:val="005B6D5B"/>
    <w:rsid w:val="005B6E87"/>
    <w:rsid w:val="005B73A2"/>
    <w:rsid w:val="005B74A4"/>
    <w:rsid w:val="005B7A87"/>
    <w:rsid w:val="005B7E9C"/>
    <w:rsid w:val="005C0289"/>
    <w:rsid w:val="005C06B5"/>
    <w:rsid w:val="005C0B46"/>
    <w:rsid w:val="005C0B49"/>
    <w:rsid w:val="005C0DED"/>
    <w:rsid w:val="005C1441"/>
    <w:rsid w:val="005C16A3"/>
    <w:rsid w:val="005C1B37"/>
    <w:rsid w:val="005C1F53"/>
    <w:rsid w:val="005C26C7"/>
    <w:rsid w:val="005C33E8"/>
    <w:rsid w:val="005C33EE"/>
    <w:rsid w:val="005C34F1"/>
    <w:rsid w:val="005C3C8D"/>
    <w:rsid w:val="005C3D5E"/>
    <w:rsid w:val="005C4286"/>
    <w:rsid w:val="005C4745"/>
    <w:rsid w:val="005C49E6"/>
    <w:rsid w:val="005C4B13"/>
    <w:rsid w:val="005C5033"/>
    <w:rsid w:val="005C528A"/>
    <w:rsid w:val="005C5489"/>
    <w:rsid w:val="005C558A"/>
    <w:rsid w:val="005C5B06"/>
    <w:rsid w:val="005C5C67"/>
    <w:rsid w:val="005C6197"/>
    <w:rsid w:val="005C6513"/>
    <w:rsid w:val="005C6F1B"/>
    <w:rsid w:val="005C7208"/>
    <w:rsid w:val="005C7AF0"/>
    <w:rsid w:val="005C7F37"/>
    <w:rsid w:val="005C7FB0"/>
    <w:rsid w:val="005D0080"/>
    <w:rsid w:val="005D013D"/>
    <w:rsid w:val="005D0202"/>
    <w:rsid w:val="005D0669"/>
    <w:rsid w:val="005D091B"/>
    <w:rsid w:val="005D0B52"/>
    <w:rsid w:val="005D100C"/>
    <w:rsid w:val="005D1036"/>
    <w:rsid w:val="005D10A2"/>
    <w:rsid w:val="005D1130"/>
    <w:rsid w:val="005D1549"/>
    <w:rsid w:val="005D1B02"/>
    <w:rsid w:val="005D1C05"/>
    <w:rsid w:val="005D1D8B"/>
    <w:rsid w:val="005D2006"/>
    <w:rsid w:val="005D24FB"/>
    <w:rsid w:val="005D26C5"/>
    <w:rsid w:val="005D30C2"/>
    <w:rsid w:val="005D3662"/>
    <w:rsid w:val="005D3AFA"/>
    <w:rsid w:val="005D3D3F"/>
    <w:rsid w:val="005D4456"/>
    <w:rsid w:val="005D4897"/>
    <w:rsid w:val="005D4956"/>
    <w:rsid w:val="005D4D4E"/>
    <w:rsid w:val="005D5136"/>
    <w:rsid w:val="005D5403"/>
    <w:rsid w:val="005D545C"/>
    <w:rsid w:val="005D5801"/>
    <w:rsid w:val="005D5B7F"/>
    <w:rsid w:val="005D5FE3"/>
    <w:rsid w:val="005D6E49"/>
    <w:rsid w:val="005D7009"/>
    <w:rsid w:val="005D7116"/>
    <w:rsid w:val="005D71B7"/>
    <w:rsid w:val="005D7604"/>
    <w:rsid w:val="005D77B4"/>
    <w:rsid w:val="005D78AC"/>
    <w:rsid w:val="005D78E4"/>
    <w:rsid w:val="005E021F"/>
    <w:rsid w:val="005E03D2"/>
    <w:rsid w:val="005E05A7"/>
    <w:rsid w:val="005E065C"/>
    <w:rsid w:val="005E0C9F"/>
    <w:rsid w:val="005E12E0"/>
    <w:rsid w:val="005E1612"/>
    <w:rsid w:val="005E162D"/>
    <w:rsid w:val="005E2839"/>
    <w:rsid w:val="005E28CD"/>
    <w:rsid w:val="005E2A0C"/>
    <w:rsid w:val="005E2CBE"/>
    <w:rsid w:val="005E37C1"/>
    <w:rsid w:val="005E3AED"/>
    <w:rsid w:val="005E48D1"/>
    <w:rsid w:val="005E51C5"/>
    <w:rsid w:val="005E579C"/>
    <w:rsid w:val="005E5B3A"/>
    <w:rsid w:val="005E5E06"/>
    <w:rsid w:val="005E67B7"/>
    <w:rsid w:val="005E6BC4"/>
    <w:rsid w:val="005E6EFA"/>
    <w:rsid w:val="005E7116"/>
    <w:rsid w:val="005E71F7"/>
    <w:rsid w:val="005E738D"/>
    <w:rsid w:val="005E73BF"/>
    <w:rsid w:val="005E7488"/>
    <w:rsid w:val="005E762E"/>
    <w:rsid w:val="005E7758"/>
    <w:rsid w:val="005F02DD"/>
    <w:rsid w:val="005F0371"/>
    <w:rsid w:val="005F03DC"/>
    <w:rsid w:val="005F0FC6"/>
    <w:rsid w:val="005F114C"/>
    <w:rsid w:val="005F11AE"/>
    <w:rsid w:val="005F1200"/>
    <w:rsid w:val="005F14BB"/>
    <w:rsid w:val="005F16F1"/>
    <w:rsid w:val="005F19ED"/>
    <w:rsid w:val="005F1A88"/>
    <w:rsid w:val="005F1DB0"/>
    <w:rsid w:val="005F1DEC"/>
    <w:rsid w:val="005F2278"/>
    <w:rsid w:val="005F2347"/>
    <w:rsid w:val="005F27BB"/>
    <w:rsid w:val="005F2A1F"/>
    <w:rsid w:val="005F3382"/>
    <w:rsid w:val="005F3441"/>
    <w:rsid w:val="005F3A99"/>
    <w:rsid w:val="005F3ABA"/>
    <w:rsid w:val="005F40C1"/>
    <w:rsid w:val="005F44DC"/>
    <w:rsid w:val="005F471C"/>
    <w:rsid w:val="005F51A1"/>
    <w:rsid w:val="005F53F2"/>
    <w:rsid w:val="005F5633"/>
    <w:rsid w:val="005F563A"/>
    <w:rsid w:val="005F5691"/>
    <w:rsid w:val="005F57AE"/>
    <w:rsid w:val="005F5CEF"/>
    <w:rsid w:val="005F5D64"/>
    <w:rsid w:val="005F6571"/>
    <w:rsid w:val="005F6B66"/>
    <w:rsid w:val="005F73F8"/>
    <w:rsid w:val="005F7DE6"/>
    <w:rsid w:val="005F7E90"/>
    <w:rsid w:val="0060044C"/>
    <w:rsid w:val="00600715"/>
    <w:rsid w:val="006008F0"/>
    <w:rsid w:val="006012B4"/>
    <w:rsid w:val="006013E3"/>
    <w:rsid w:val="006019C6"/>
    <w:rsid w:val="00601CC0"/>
    <w:rsid w:val="00602042"/>
    <w:rsid w:val="006021F5"/>
    <w:rsid w:val="00602600"/>
    <w:rsid w:val="00602BDC"/>
    <w:rsid w:val="00602E5F"/>
    <w:rsid w:val="00602EC6"/>
    <w:rsid w:val="00603DA3"/>
    <w:rsid w:val="00603ED4"/>
    <w:rsid w:val="0060417F"/>
    <w:rsid w:val="00604242"/>
    <w:rsid w:val="00604506"/>
    <w:rsid w:val="00604A9F"/>
    <w:rsid w:val="00604B79"/>
    <w:rsid w:val="00604BFB"/>
    <w:rsid w:val="00604ECF"/>
    <w:rsid w:val="006056E9"/>
    <w:rsid w:val="00605CCE"/>
    <w:rsid w:val="00605D79"/>
    <w:rsid w:val="00605E38"/>
    <w:rsid w:val="00605E3D"/>
    <w:rsid w:val="00605E82"/>
    <w:rsid w:val="006065C9"/>
    <w:rsid w:val="006065CB"/>
    <w:rsid w:val="00607011"/>
    <w:rsid w:val="00607E4B"/>
    <w:rsid w:val="00610320"/>
    <w:rsid w:val="006108AC"/>
    <w:rsid w:val="00610E2A"/>
    <w:rsid w:val="006116D7"/>
    <w:rsid w:val="00611727"/>
    <w:rsid w:val="00611E27"/>
    <w:rsid w:val="00611EC5"/>
    <w:rsid w:val="006126E8"/>
    <w:rsid w:val="00612A07"/>
    <w:rsid w:val="00612A61"/>
    <w:rsid w:val="00613370"/>
    <w:rsid w:val="00613472"/>
    <w:rsid w:val="0061353B"/>
    <w:rsid w:val="00613687"/>
    <w:rsid w:val="00614733"/>
    <w:rsid w:val="00614E46"/>
    <w:rsid w:val="00615134"/>
    <w:rsid w:val="0061516D"/>
    <w:rsid w:val="00615233"/>
    <w:rsid w:val="006155A3"/>
    <w:rsid w:val="00615A51"/>
    <w:rsid w:val="00616824"/>
    <w:rsid w:val="00616BC0"/>
    <w:rsid w:val="00616D6E"/>
    <w:rsid w:val="00616DFA"/>
    <w:rsid w:val="00617195"/>
    <w:rsid w:val="006171A0"/>
    <w:rsid w:val="00617A9A"/>
    <w:rsid w:val="00620066"/>
    <w:rsid w:val="006200DF"/>
    <w:rsid w:val="0062023A"/>
    <w:rsid w:val="006202B1"/>
    <w:rsid w:val="00620B4F"/>
    <w:rsid w:val="00620CE8"/>
    <w:rsid w:val="00621169"/>
    <w:rsid w:val="006213D8"/>
    <w:rsid w:val="0062150C"/>
    <w:rsid w:val="0062159F"/>
    <w:rsid w:val="00621F5E"/>
    <w:rsid w:val="0062203E"/>
    <w:rsid w:val="006224A7"/>
    <w:rsid w:val="00622E0D"/>
    <w:rsid w:val="00623107"/>
    <w:rsid w:val="0062319C"/>
    <w:rsid w:val="006233C6"/>
    <w:rsid w:val="006233E0"/>
    <w:rsid w:val="00623D4C"/>
    <w:rsid w:val="00623DC2"/>
    <w:rsid w:val="00623E12"/>
    <w:rsid w:val="00623E1B"/>
    <w:rsid w:val="00624C1C"/>
    <w:rsid w:val="00625388"/>
    <w:rsid w:val="0062549E"/>
    <w:rsid w:val="006257CC"/>
    <w:rsid w:val="00625AD2"/>
    <w:rsid w:val="00625BB4"/>
    <w:rsid w:val="00626122"/>
    <w:rsid w:val="00626405"/>
    <w:rsid w:val="0062649C"/>
    <w:rsid w:val="006268DB"/>
    <w:rsid w:val="00626CB2"/>
    <w:rsid w:val="00626E69"/>
    <w:rsid w:val="006275C6"/>
    <w:rsid w:val="00627BA6"/>
    <w:rsid w:val="00627FE2"/>
    <w:rsid w:val="0063011A"/>
    <w:rsid w:val="006301C5"/>
    <w:rsid w:val="0063034B"/>
    <w:rsid w:val="00630579"/>
    <w:rsid w:val="00630A00"/>
    <w:rsid w:val="00631AF8"/>
    <w:rsid w:val="0063208A"/>
    <w:rsid w:val="00632109"/>
    <w:rsid w:val="0063254C"/>
    <w:rsid w:val="006327BF"/>
    <w:rsid w:val="006328F1"/>
    <w:rsid w:val="00632D26"/>
    <w:rsid w:val="00632D4F"/>
    <w:rsid w:val="00632F78"/>
    <w:rsid w:val="00633182"/>
    <w:rsid w:val="00633AD6"/>
    <w:rsid w:val="006349D8"/>
    <w:rsid w:val="00635360"/>
    <w:rsid w:val="006355F4"/>
    <w:rsid w:val="00636084"/>
    <w:rsid w:val="0063616A"/>
    <w:rsid w:val="00636DED"/>
    <w:rsid w:val="006401C3"/>
    <w:rsid w:val="006405B5"/>
    <w:rsid w:val="0064099D"/>
    <w:rsid w:val="006409E6"/>
    <w:rsid w:val="00640EC0"/>
    <w:rsid w:val="00641791"/>
    <w:rsid w:val="0064191B"/>
    <w:rsid w:val="00641A06"/>
    <w:rsid w:val="00641AB6"/>
    <w:rsid w:val="00641C6F"/>
    <w:rsid w:val="00642167"/>
    <w:rsid w:val="0064245E"/>
    <w:rsid w:val="00642FCE"/>
    <w:rsid w:val="00643002"/>
    <w:rsid w:val="0064317F"/>
    <w:rsid w:val="0064329D"/>
    <w:rsid w:val="006435CD"/>
    <w:rsid w:val="006441C8"/>
    <w:rsid w:val="006444DF"/>
    <w:rsid w:val="00644770"/>
    <w:rsid w:val="006456E4"/>
    <w:rsid w:val="00645BD1"/>
    <w:rsid w:val="0064676F"/>
    <w:rsid w:val="006471BD"/>
    <w:rsid w:val="006477A7"/>
    <w:rsid w:val="0064798E"/>
    <w:rsid w:val="006479B2"/>
    <w:rsid w:val="006512EF"/>
    <w:rsid w:val="00651489"/>
    <w:rsid w:val="00651E04"/>
    <w:rsid w:val="00652311"/>
    <w:rsid w:val="006529F6"/>
    <w:rsid w:val="00652C4F"/>
    <w:rsid w:val="00652C7F"/>
    <w:rsid w:val="00652D9E"/>
    <w:rsid w:val="00652FF9"/>
    <w:rsid w:val="0065300E"/>
    <w:rsid w:val="0065327C"/>
    <w:rsid w:val="00653925"/>
    <w:rsid w:val="00653EB4"/>
    <w:rsid w:val="006540A4"/>
    <w:rsid w:val="0065415E"/>
    <w:rsid w:val="00654760"/>
    <w:rsid w:val="00654768"/>
    <w:rsid w:val="0065489E"/>
    <w:rsid w:val="00654C53"/>
    <w:rsid w:val="00654E8F"/>
    <w:rsid w:val="00654F25"/>
    <w:rsid w:val="00654FB7"/>
    <w:rsid w:val="00655626"/>
    <w:rsid w:val="006556BC"/>
    <w:rsid w:val="006558C3"/>
    <w:rsid w:val="00655A0C"/>
    <w:rsid w:val="00655BAF"/>
    <w:rsid w:val="0065686D"/>
    <w:rsid w:val="00656CB1"/>
    <w:rsid w:val="006570F1"/>
    <w:rsid w:val="006571BB"/>
    <w:rsid w:val="00657655"/>
    <w:rsid w:val="00657887"/>
    <w:rsid w:val="0065797F"/>
    <w:rsid w:val="00657A02"/>
    <w:rsid w:val="00657AC4"/>
    <w:rsid w:val="00657B98"/>
    <w:rsid w:val="00660C8D"/>
    <w:rsid w:val="006613B6"/>
    <w:rsid w:val="00661B54"/>
    <w:rsid w:val="00661BF1"/>
    <w:rsid w:val="00662435"/>
    <w:rsid w:val="00662F99"/>
    <w:rsid w:val="00663C5C"/>
    <w:rsid w:val="006640A7"/>
    <w:rsid w:val="0066495D"/>
    <w:rsid w:val="00664B73"/>
    <w:rsid w:val="0066540F"/>
    <w:rsid w:val="00665612"/>
    <w:rsid w:val="0066570B"/>
    <w:rsid w:val="00665A21"/>
    <w:rsid w:val="00665D37"/>
    <w:rsid w:val="0066655A"/>
    <w:rsid w:val="006674BA"/>
    <w:rsid w:val="006677AE"/>
    <w:rsid w:val="00667A86"/>
    <w:rsid w:val="00667FC1"/>
    <w:rsid w:val="00670542"/>
    <w:rsid w:val="006705E3"/>
    <w:rsid w:val="006707BE"/>
    <w:rsid w:val="00670DBB"/>
    <w:rsid w:val="00671009"/>
    <w:rsid w:val="0067127C"/>
    <w:rsid w:val="006713BD"/>
    <w:rsid w:val="0067167B"/>
    <w:rsid w:val="006727C2"/>
    <w:rsid w:val="006728DE"/>
    <w:rsid w:val="00672A09"/>
    <w:rsid w:val="00673B18"/>
    <w:rsid w:val="00673CA7"/>
    <w:rsid w:val="0067407F"/>
    <w:rsid w:val="0067422F"/>
    <w:rsid w:val="00674857"/>
    <w:rsid w:val="0067492E"/>
    <w:rsid w:val="00674C0F"/>
    <w:rsid w:val="00675584"/>
    <w:rsid w:val="006757A9"/>
    <w:rsid w:val="00675A2D"/>
    <w:rsid w:val="00675CAC"/>
    <w:rsid w:val="00676FAE"/>
    <w:rsid w:val="006774EF"/>
    <w:rsid w:val="00677C75"/>
    <w:rsid w:val="00680679"/>
    <w:rsid w:val="0068096C"/>
    <w:rsid w:val="00680A43"/>
    <w:rsid w:val="00680A90"/>
    <w:rsid w:val="00680B93"/>
    <w:rsid w:val="00680EA0"/>
    <w:rsid w:val="00681052"/>
    <w:rsid w:val="00681210"/>
    <w:rsid w:val="00681597"/>
    <w:rsid w:val="00681DC6"/>
    <w:rsid w:val="00681DD8"/>
    <w:rsid w:val="0068267F"/>
    <w:rsid w:val="00682702"/>
    <w:rsid w:val="0068272C"/>
    <w:rsid w:val="00682A7E"/>
    <w:rsid w:val="00682BA4"/>
    <w:rsid w:val="006830D1"/>
    <w:rsid w:val="0068326C"/>
    <w:rsid w:val="006835F9"/>
    <w:rsid w:val="00684349"/>
    <w:rsid w:val="0068445D"/>
    <w:rsid w:val="0068460C"/>
    <w:rsid w:val="00684653"/>
    <w:rsid w:val="006846CF"/>
    <w:rsid w:val="0068481E"/>
    <w:rsid w:val="00684973"/>
    <w:rsid w:val="00684BC1"/>
    <w:rsid w:val="00685026"/>
    <w:rsid w:val="006851AD"/>
    <w:rsid w:val="00685332"/>
    <w:rsid w:val="006856EB"/>
    <w:rsid w:val="00685775"/>
    <w:rsid w:val="006857A9"/>
    <w:rsid w:val="0068618C"/>
    <w:rsid w:val="00686A9C"/>
    <w:rsid w:val="00686C31"/>
    <w:rsid w:val="00687104"/>
    <w:rsid w:val="00687129"/>
    <w:rsid w:val="006872F3"/>
    <w:rsid w:val="00690969"/>
    <w:rsid w:val="00690A15"/>
    <w:rsid w:val="00690D28"/>
    <w:rsid w:val="00691005"/>
    <w:rsid w:val="006916EB"/>
    <w:rsid w:val="00691899"/>
    <w:rsid w:val="00692883"/>
    <w:rsid w:val="00692BF3"/>
    <w:rsid w:val="00692DF7"/>
    <w:rsid w:val="00693077"/>
    <w:rsid w:val="0069325C"/>
    <w:rsid w:val="00693373"/>
    <w:rsid w:val="00693451"/>
    <w:rsid w:val="006937E7"/>
    <w:rsid w:val="00693910"/>
    <w:rsid w:val="00693CDB"/>
    <w:rsid w:val="00694200"/>
    <w:rsid w:val="0069431C"/>
    <w:rsid w:val="006943EB"/>
    <w:rsid w:val="00694AFD"/>
    <w:rsid w:val="00695224"/>
    <w:rsid w:val="0069552E"/>
    <w:rsid w:val="006957E7"/>
    <w:rsid w:val="006959F1"/>
    <w:rsid w:val="00695A9B"/>
    <w:rsid w:val="00695D56"/>
    <w:rsid w:val="00695D69"/>
    <w:rsid w:val="0069623D"/>
    <w:rsid w:val="00696276"/>
    <w:rsid w:val="00696622"/>
    <w:rsid w:val="006966A9"/>
    <w:rsid w:val="00696CFB"/>
    <w:rsid w:val="00696E41"/>
    <w:rsid w:val="00696EC8"/>
    <w:rsid w:val="006970B9"/>
    <w:rsid w:val="006A020A"/>
    <w:rsid w:val="006A0C7A"/>
    <w:rsid w:val="006A0EE8"/>
    <w:rsid w:val="006A0F22"/>
    <w:rsid w:val="006A0F4F"/>
    <w:rsid w:val="006A111F"/>
    <w:rsid w:val="006A128E"/>
    <w:rsid w:val="006A142E"/>
    <w:rsid w:val="006A148F"/>
    <w:rsid w:val="006A150E"/>
    <w:rsid w:val="006A15FA"/>
    <w:rsid w:val="006A18DD"/>
    <w:rsid w:val="006A19C8"/>
    <w:rsid w:val="006A217F"/>
    <w:rsid w:val="006A23AC"/>
    <w:rsid w:val="006A245B"/>
    <w:rsid w:val="006A2B94"/>
    <w:rsid w:val="006A367E"/>
    <w:rsid w:val="006A39A4"/>
    <w:rsid w:val="006A39F6"/>
    <w:rsid w:val="006A3A96"/>
    <w:rsid w:val="006A3AC0"/>
    <w:rsid w:val="006A41CB"/>
    <w:rsid w:val="006A41CC"/>
    <w:rsid w:val="006A42E2"/>
    <w:rsid w:val="006A46E0"/>
    <w:rsid w:val="006A4C88"/>
    <w:rsid w:val="006A4D75"/>
    <w:rsid w:val="006A4DB7"/>
    <w:rsid w:val="006A51C9"/>
    <w:rsid w:val="006A5C32"/>
    <w:rsid w:val="006A5D13"/>
    <w:rsid w:val="006A5EAF"/>
    <w:rsid w:val="006A65B4"/>
    <w:rsid w:val="006A6894"/>
    <w:rsid w:val="006A6C58"/>
    <w:rsid w:val="006A6D55"/>
    <w:rsid w:val="006A7B0D"/>
    <w:rsid w:val="006A7E78"/>
    <w:rsid w:val="006B0197"/>
    <w:rsid w:val="006B04A1"/>
    <w:rsid w:val="006B07FA"/>
    <w:rsid w:val="006B08F1"/>
    <w:rsid w:val="006B0952"/>
    <w:rsid w:val="006B098D"/>
    <w:rsid w:val="006B0B00"/>
    <w:rsid w:val="006B167B"/>
    <w:rsid w:val="006B1B0F"/>
    <w:rsid w:val="006B1E59"/>
    <w:rsid w:val="006B2289"/>
    <w:rsid w:val="006B2652"/>
    <w:rsid w:val="006B290F"/>
    <w:rsid w:val="006B29BF"/>
    <w:rsid w:val="006B2F57"/>
    <w:rsid w:val="006B2F64"/>
    <w:rsid w:val="006B2F65"/>
    <w:rsid w:val="006B2F9D"/>
    <w:rsid w:val="006B30A6"/>
    <w:rsid w:val="006B3183"/>
    <w:rsid w:val="006B3260"/>
    <w:rsid w:val="006B3335"/>
    <w:rsid w:val="006B33EB"/>
    <w:rsid w:val="006B3546"/>
    <w:rsid w:val="006B37E9"/>
    <w:rsid w:val="006B39D4"/>
    <w:rsid w:val="006B3A36"/>
    <w:rsid w:val="006B3BE2"/>
    <w:rsid w:val="006B3DEC"/>
    <w:rsid w:val="006B488D"/>
    <w:rsid w:val="006B4A2F"/>
    <w:rsid w:val="006B59B7"/>
    <w:rsid w:val="006B5BC1"/>
    <w:rsid w:val="006B5D45"/>
    <w:rsid w:val="006B67D6"/>
    <w:rsid w:val="006B67F8"/>
    <w:rsid w:val="006B6B5A"/>
    <w:rsid w:val="006B6F81"/>
    <w:rsid w:val="006B7026"/>
    <w:rsid w:val="006B726B"/>
    <w:rsid w:val="006B74BF"/>
    <w:rsid w:val="006B74C0"/>
    <w:rsid w:val="006B7B03"/>
    <w:rsid w:val="006B7E40"/>
    <w:rsid w:val="006B7F18"/>
    <w:rsid w:val="006B7F99"/>
    <w:rsid w:val="006C001A"/>
    <w:rsid w:val="006C0093"/>
    <w:rsid w:val="006C027F"/>
    <w:rsid w:val="006C0510"/>
    <w:rsid w:val="006C07D0"/>
    <w:rsid w:val="006C0810"/>
    <w:rsid w:val="006C0C12"/>
    <w:rsid w:val="006C0FD1"/>
    <w:rsid w:val="006C1041"/>
    <w:rsid w:val="006C10C6"/>
    <w:rsid w:val="006C1195"/>
    <w:rsid w:val="006C1222"/>
    <w:rsid w:val="006C14FE"/>
    <w:rsid w:val="006C17FE"/>
    <w:rsid w:val="006C1A2F"/>
    <w:rsid w:val="006C1DD9"/>
    <w:rsid w:val="006C208C"/>
    <w:rsid w:val="006C2173"/>
    <w:rsid w:val="006C2321"/>
    <w:rsid w:val="006C2399"/>
    <w:rsid w:val="006C28BA"/>
    <w:rsid w:val="006C2B5A"/>
    <w:rsid w:val="006C2DBD"/>
    <w:rsid w:val="006C3361"/>
    <w:rsid w:val="006C3504"/>
    <w:rsid w:val="006C3736"/>
    <w:rsid w:val="006C3B70"/>
    <w:rsid w:val="006C3C24"/>
    <w:rsid w:val="006C4514"/>
    <w:rsid w:val="006C4660"/>
    <w:rsid w:val="006C46B6"/>
    <w:rsid w:val="006C4E89"/>
    <w:rsid w:val="006C51D6"/>
    <w:rsid w:val="006C54A1"/>
    <w:rsid w:val="006C55F2"/>
    <w:rsid w:val="006C58B2"/>
    <w:rsid w:val="006C5EDB"/>
    <w:rsid w:val="006C61B3"/>
    <w:rsid w:val="006C62DC"/>
    <w:rsid w:val="006C6575"/>
    <w:rsid w:val="006C6788"/>
    <w:rsid w:val="006C71EB"/>
    <w:rsid w:val="006C727D"/>
    <w:rsid w:val="006C7404"/>
    <w:rsid w:val="006D0865"/>
    <w:rsid w:val="006D09D0"/>
    <w:rsid w:val="006D10E6"/>
    <w:rsid w:val="006D11B9"/>
    <w:rsid w:val="006D13DC"/>
    <w:rsid w:val="006D1628"/>
    <w:rsid w:val="006D177E"/>
    <w:rsid w:val="006D1963"/>
    <w:rsid w:val="006D1BFC"/>
    <w:rsid w:val="006D1F75"/>
    <w:rsid w:val="006D2455"/>
    <w:rsid w:val="006D288A"/>
    <w:rsid w:val="006D2A31"/>
    <w:rsid w:val="006D2D4C"/>
    <w:rsid w:val="006D2F13"/>
    <w:rsid w:val="006D30B1"/>
    <w:rsid w:val="006D3253"/>
    <w:rsid w:val="006D32F4"/>
    <w:rsid w:val="006D3BE8"/>
    <w:rsid w:val="006D3D5E"/>
    <w:rsid w:val="006D3D7C"/>
    <w:rsid w:val="006D3F0B"/>
    <w:rsid w:val="006D4159"/>
    <w:rsid w:val="006D4408"/>
    <w:rsid w:val="006D4516"/>
    <w:rsid w:val="006D46A9"/>
    <w:rsid w:val="006D46E2"/>
    <w:rsid w:val="006D4734"/>
    <w:rsid w:val="006D4933"/>
    <w:rsid w:val="006D51AD"/>
    <w:rsid w:val="006D52D5"/>
    <w:rsid w:val="006D5677"/>
    <w:rsid w:val="006D5EB8"/>
    <w:rsid w:val="006D60F4"/>
    <w:rsid w:val="006D6128"/>
    <w:rsid w:val="006D626A"/>
    <w:rsid w:val="006D661C"/>
    <w:rsid w:val="006D6E75"/>
    <w:rsid w:val="006D767F"/>
    <w:rsid w:val="006D78CB"/>
    <w:rsid w:val="006D7CE9"/>
    <w:rsid w:val="006E03B3"/>
    <w:rsid w:val="006E09AF"/>
    <w:rsid w:val="006E0C26"/>
    <w:rsid w:val="006E1020"/>
    <w:rsid w:val="006E15B1"/>
    <w:rsid w:val="006E1D99"/>
    <w:rsid w:val="006E2C30"/>
    <w:rsid w:val="006E3AD7"/>
    <w:rsid w:val="006E3B90"/>
    <w:rsid w:val="006E3DC9"/>
    <w:rsid w:val="006E46D6"/>
    <w:rsid w:val="006E49FB"/>
    <w:rsid w:val="006E4BC8"/>
    <w:rsid w:val="006E4CEE"/>
    <w:rsid w:val="006E4D61"/>
    <w:rsid w:val="006E4F06"/>
    <w:rsid w:val="006E4F6E"/>
    <w:rsid w:val="006E4FAA"/>
    <w:rsid w:val="006E50C2"/>
    <w:rsid w:val="006E5197"/>
    <w:rsid w:val="006E57A8"/>
    <w:rsid w:val="006E59B4"/>
    <w:rsid w:val="006E66CD"/>
    <w:rsid w:val="006E7400"/>
    <w:rsid w:val="006E770C"/>
    <w:rsid w:val="006E7744"/>
    <w:rsid w:val="006E799F"/>
    <w:rsid w:val="006E7B0D"/>
    <w:rsid w:val="006E7BE0"/>
    <w:rsid w:val="006F09CD"/>
    <w:rsid w:val="006F0E9B"/>
    <w:rsid w:val="006F1596"/>
    <w:rsid w:val="006F1687"/>
    <w:rsid w:val="006F1960"/>
    <w:rsid w:val="006F1E79"/>
    <w:rsid w:val="006F277F"/>
    <w:rsid w:val="006F28A1"/>
    <w:rsid w:val="006F295A"/>
    <w:rsid w:val="006F29CF"/>
    <w:rsid w:val="006F2ACD"/>
    <w:rsid w:val="006F2C30"/>
    <w:rsid w:val="006F31FA"/>
    <w:rsid w:val="006F332E"/>
    <w:rsid w:val="006F3838"/>
    <w:rsid w:val="006F3967"/>
    <w:rsid w:val="006F39B7"/>
    <w:rsid w:val="006F3B97"/>
    <w:rsid w:val="006F3BC0"/>
    <w:rsid w:val="006F3D6A"/>
    <w:rsid w:val="006F41A4"/>
    <w:rsid w:val="006F41FC"/>
    <w:rsid w:val="006F425D"/>
    <w:rsid w:val="006F4460"/>
    <w:rsid w:val="006F447F"/>
    <w:rsid w:val="006F46EB"/>
    <w:rsid w:val="006F5AE7"/>
    <w:rsid w:val="006F5DD0"/>
    <w:rsid w:val="006F62C7"/>
    <w:rsid w:val="006F66B2"/>
    <w:rsid w:val="006F7529"/>
    <w:rsid w:val="007001BD"/>
    <w:rsid w:val="00700299"/>
    <w:rsid w:val="00700834"/>
    <w:rsid w:val="00700A62"/>
    <w:rsid w:val="00700C5E"/>
    <w:rsid w:val="007018BA"/>
    <w:rsid w:val="00701B89"/>
    <w:rsid w:val="00702070"/>
    <w:rsid w:val="007021E2"/>
    <w:rsid w:val="00702277"/>
    <w:rsid w:val="007022E4"/>
    <w:rsid w:val="0070254A"/>
    <w:rsid w:val="007029EB"/>
    <w:rsid w:val="00702BC5"/>
    <w:rsid w:val="00702BC7"/>
    <w:rsid w:val="0070364A"/>
    <w:rsid w:val="007039F4"/>
    <w:rsid w:val="00704554"/>
    <w:rsid w:val="00704C1E"/>
    <w:rsid w:val="00705161"/>
    <w:rsid w:val="007056E4"/>
    <w:rsid w:val="00705959"/>
    <w:rsid w:val="00705D49"/>
    <w:rsid w:val="00705FBF"/>
    <w:rsid w:val="00705FEC"/>
    <w:rsid w:val="00706610"/>
    <w:rsid w:val="007067FB"/>
    <w:rsid w:val="00706F67"/>
    <w:rsid w:val="00706F6F"/>
    <w:rsid w:val="00707133"/>
    <w:rsid w:val="0070717A"/>
    <w:rsid w:val="00707913"/>
    <w:rsid w:val="00707A8D"/>
    <w:rsid w:val="0071000F"/>
    <w:rsid w:val="00710817"/>
    <w:rsid w:val="00710910"/>
    <w:rsid w:val="00710B51"/>
    <w:rsid w:val="00710C8B"/>
    <w:rsid w:val="00710DCF"/>
    <w:rsid w:val="00711185"/>
    <w:rsid w:val="00711432"/>
    <w:rsid w:val="007119A7"/>
    <w:rsid w:val="00711B93"/>
    <w:rsid w:val="007120FF"/>
    <w:rsid w:val="0071248B"/>
    <w:rsid w:val="00712E6F"/>
    <w:rsid w:val="00712F30"/>
    <w:rsid w:val="00713433"/>
    <w:rsid w:val="0071346B"/>
    <w:rsid w:val="00713EDE"/>
    <w:rsid w:val="007142F4"/>
    <w:rsid w:val="0071490C"/>
    <w:rsid w:val="00714937"/>
    <w:rsid w:val="00714948"/>
    <w:rsid w:val="00714AB8"/>
    <w:rsid w:val="00715130"/>
    <w:rsid w:val="00715485"/>
    <w:rsid w:val="00715BA0"/>
    <w:rsid w:val="0071674D"/>
    <w:rsid w:val="00716FC3"/>
    <w:rsid w:val="00717254"/>
    <w:rsid w:val="007179FC"/>
    <w:rsid w:val="00717B59"/>
    <w:rsid w:val="00717C09"/>
    <w:rsid w:val="00717F88"/>
    <w:rsid w:val="00720073"/>
    <w:rsid w:val="00720281"/>
    <w:rsid w:val="00720535"/>
    <w:rsid w:val="007205CE"/>
    <w:rsid w:val="00720D96"/>
    <w:rsid w:val="00720FD0"/>
    <w:rsid w:val="00721562"/>
    <w:rsid w:val="007216CE"/>
    <w:rsid w:val="00721751"/>
    <w:rsid w:val="007218B3"/>
    <w:rsid w:val="007218C0"/>
    <w:rsid w:val="00721AEC"/>
    <w:rsid w:val="00721AEF"/>
    <w:rsid w:val="00721DC4"/>
    <w:rsid w:val="00721FEE"/>
    <w:rsid w:val="00722FA5"/>
    <w:rsid w:val="007233A7"/>
    <w:rsid w:val="007237AD"/>
    <w:rsid w:val="00723A5B"/>
    <w:rsid w:val="0072402C"/>
    <w:rsid w:val="0072410E"/>
    <w:rsid w:val="007252D7"/>
    <w:rsid w:val="0072590E"/>
    <w:rsid w:val="00725A98"/>
    <w:rsid w:val="00725CA9"/>
    <w:rsid w:val="00726196"/>
    <w:rsid w:val="00726BBC"/>
    <w:rsid w:val="00726C0F"/>
    <w:rsid w:val="00726C81"/>
    <w:rsid w:val="00727487"/>
    <w:rsid w:val="00727B32"/>
    <w:rsid w:val="00727F52"/>
    <w:rsid w:val="007300B5"/>
    <w:rsid w:val="007308C7"/>
    <w:rsid w:val="0073091D"/>
    <w:rsid w:val="00730EDD"/>
    <w:rsid w:val="007311E0"/>
    <w:rsid w:val="0073175E"/>
    <w:rsid w:val="00731776"/>
    <w:rsid w:val="0073191E"/>
    <w:rsid w:val="00731945"/>
    <w:rsid w:val="00731B5A"/>
    <w:rsid w:val="00732A1E"/>
    <w:rsid w:val="00732FDA"/>
    <w:rsid w:val="0073331A"/>
    <w:rsid w:val="00733615"/>
    <w:rsid w:val="00733DB5"/>
    <w:rsid w:val="00733DD3"/>
    <w:rsid w:val="00735244"/>
    <w:rsid w:val="00735812"/>
    <w:rsid w:val="00735A4B"/>
    <w:rsid w:val="00735ACE"/>
    <w:rsid w:val="00735B22"/>
    <w:rsid w:val="007365F2"/>
    <w:rsid w:val="00736C8B"/>
    <w:rsid w:val="00737174"/>
    <w:rsid w:val="00737314"/>
    <w:rsid w:val="00737449"/>
    <w:rsid w:val="00737A67"/>
    <w:rsid w:val="00737E32"/>
    <w:rsid w:val="00737F78"/>
    <w:rsid w:val="00740346"/>
    <w:rsid w:val="007407F8"/>
    <w:rsid w:val="00740D21"/>
    <w:rsid w:val="00740F06"/>
    <w:rsid w:val="007412CC"/>
    <w:rsid w:val="00741645"/>
    <w:rsid w:val="00741869"/>
    <w:rsid w:val="007418D4"/>
    <w:rsid w:val="0074193F"/>
    <w:rsid w:val="00741EAE"/>
    <w:rsid w:val="00741EC7"/>
    <w:rsid w:val="00742163"/>
    <w:rsid w:val="00742595"/>
    <w:rsid w:val="0074275C"/>
    <w:rsid w:val="00742A2C"/>
    <w:rsid w:val="00743528"/>
    <w:rsid w:val="00743B96"/>
    <w:rsid w:val="00743D13"/>
    <w:rsid w:val="00743D59"/>
    <w:rsid w:val="00743E59"/>
    <w:rsid w:val="007442A5"/>
    <w:rsid w:val="00744A88"/>
    <w:rsid w:val="007450E9"/>
    <w:rsid w:val="0074588E"/>
    <w:rsid w:val="00745A93"/>
    <w:rsid w:val="00745AE6"/>
    <w:rsid w:val="00745B78"/>
    <w:rsid w:val="00745ECB"/>
    <w:rsid w:val="00745F78"/>
    <w:rsid w:val="0074607E"/>
    <w:rsid w:val="00746299"/>
    <w:rsid w:val="00746432"/>
    <w:rsid w:val="0074687F"/>
    <w:rsid w:val="0074689B"/>
    <w:rsid w:val="007468EA"/>
    <w:rsid w:val="00746B00"/>
    <w:rsid w:val="00746CBF"/>
    <w:rsid w:val="00747985"/>
    <w:rsid w:val="00747CC4"/>
    <w:rsid w:val="00747E36"/>
    <w:rsid w:val="00747E6C"/>
    <w:rsid w:val="00747E82"/>
    <w:rsid w:val="00750140"/>
    <w:rsid w:val="007508B3"/>
    <w:rsid w:val="00750967"/>
    <w:rsid w:val="007516D2"/>
    <w:rsid w:val="007517E4"/>
    <w:rsid w:val="0075183C"/>
    <w:rsid w:val="00751962"/>
    <w:rsid w:val="00751CBB"/>
    <w:rsid w:val="00752566"/>
    <w:rsid w:val="007528E9"/>
    <w:rsid w:val="00752AC5"/>
    <w:rsid w:val="00752C65"/>
    <w:rsid w:val="00753208"/>
    <w:rsid w:val="00753510"/>
    <w:rsid w:val="00753614"/>
    <w:rsid w:val="00753935"/>
    <w:rsid w:val="00753B80"/>
    <w:rsid w:val="00753E5E"/>
    <w:rsid w:val="00754029"/>
    <w:rsid w:val="00754057"/>
    <w:rsid w:val="007549A6"/>
    <w:rsid w:val="007552D6"/>
    <w:rsid w:val="00755498"/>
    <w:rsid w:val="00755B4F"/>
    <w:rsid w:val="00756155"/>
    <w:rsid w:val="00756785"/>
    <w:rsid w:val="00756901"/>
    <w:rsid w:val="00756EB2"/>
    <w:rsid w:val="00756ECB"/>
    <w:rsid w:val="007573C9"/>
    <w:rsid w:val="00757408"/>
    <w:rsid w:val="00757485"/>
    <w:rsid w:val="0075751B"/>
    <w:rsid w:val="00757B20"/>
    <w:rsid w:val="00757F70"/>
    <w:rsid w:val="00760443"/>
    <w:rsid w:val="00760493"/>
    <w:rsid w:val="00760B98"/>
    <w:rsid w:val="00760D24"/>
    <w:rsid w:val="00760DB0"/>
    <w:rsid w:val="007610ED"/>
    <w:rsid w:val="007611B3"/>
    <w:rsid w:val="007618D1"/>
    <w:rsid w:val="007618DA"/>
    <w:rsid w:val="00761C5A"/>
    <w:rsid w:val="00761D1F"/>
    <w:rsid w:val="00761DCA"/>
    <w:rsid w:val="00761F8D"/>
    <w:rsid w:val="007624CE"/>
    <w:rsid w:val="00762C79"/>
    <w:rsid w:val="00763C66"/>
    <w:rsid w:val="0076449A"/>
    <w:rsid w:val="00764915"/>
    <w:rsid w:val="00764A37"/>
    <w:rsid w:val="0076575D"/>
    <w:rsid w:val="0076583C"/>
    <w:rsid w:val="007658BF"/>
    <w:rsid w:val="007659A2"/>
    <w:rsid w:val="00765BFE"/>
    <w:rsid w:val="00765FA3"/>
    <w:rsid w:val="00766AB3"/>
    <w:rsid w:val="007671C5"/>
    <w:rsid w:val="007673B8"/>
    <w:rsid w:val="0076740E"/>
    <w:rsid w:val="00767EC4"/>
    <w:rsid w:val="00770016"/>
    <w:rsid w:val="007702ED"/>
    <w:rsid w:val="00770BD2"/>
    <w:rsid w:val="00770E74"/>
    <w:rsid w:val="00771239"/>
    <w:rsid w:val="00771B1E"/>
    <w:rsid w:val="00771E1F"/>
    <w:rsid w:val="007724EF"/>
    <w:rsid w:val="0077258C"/>
    <w:rsid w:val="00772A9F"/>
    <w:rsid w:val="00772F1D"/>
    <w:rsid w:val="007732F8"/>
    <w:rsid w:val="00773603"/>
    <w:rsid w:val="00773CDF"/>
    <w:rsid w:val="00773EE7"/>
    <w:rsid w:val="00774612"/>
    <w:rsid w:val="00774B6A"/>
    <w:rsid w:val="0077513B"/>
    <w:rsid w:val="0077525C"/>
    <w:rsid w:val="00775558"/>
    <w:rsid w:val="0077582D"/>
    <w:rsid w:val="00775868"/>
    <w:rsid w:val="007760F3"/>
    <w:rsid w:val="0077644E"/>
    <w:rsid w:val="007767F0"/>
    <w:rsid w:val="007773C6"/>
    <w:rsid w:val="00777867"/>
    <w:rsid w:val="00777C88"/>
    <w:rsid w:val="007801D6"/>
    <w:rsid w:val="00780355"/>
    <w:rsid w:val="00780635"/>
    <w:rsid w:val="00780A36"/>
    <w:rsid w:val="00780AF7"/>
    <w:rsid w:val="00780FDA"/>
    <w:rsid w:val="0078126F"/>
    <w:rsid w:val="0078129A"/>
    <w:rsid w:val="007812E3"/>
    <w:rsid w:val="0078170B"/>
    <w:rsid w:val="00781758"/>
    <w:rsid w:val="00782290"/>
    <w:rsid w:val="0078315E"/>
    <w:rsid w:val="007833EA"/>
    <w:rsid w:val="007835A0"/>
    <w:rsid w:val="00783819"/>
    <w:rsid w:val="0078385D"/>
    <w:rsid w:val="007840C7"/>
    <w:rsid w:val="00784503"/>
    <w:rsid w:val="007845F0"/>
    <w:rsid w:val="007845F5"/>
    <w:rsid w:val="00784633"/>
    <w:rsid w:val="0078488D"/>
    <w:rsid w:val="00784D15"/>
    <w:rsid w:val="00785BAE"/>
    <w:rsid w:val="00785CFE"/>
    <w:rsid w:val="00785E44"/>
    <w:rsid w:val="00786151"/>
    <w:rsid w:val="007868A0"/>
    <w:rsid w:val="0078692F"/>
    <w:rsid w:val="00786AC4"/>
    <w:rsid w:val="00786C88"/>
    <w:rsid w:val="00786F77"/>
    <w:rsid w:val="00786F9C"/>
    <w:rsid w:val="007874B5"/>
    <w:rsid w:val="0079059D"/>
    <w:rsid w:val="00790AC9"/>
    <w:rsid w:val="00790B7B"/>
    <w:rsid w:val="00791B07"/>
    <w:rsid w:val="00791B3C"/>
    <w:rsid w:val="00791BF1"/>
    <w:rsid w:val="0079236D"/>
    <w:rsid w:val="00792434"/>
    <w:rsid w:val="007926BB"/>
    <w:rsid w:val="007926DD"/>
    <w:rsid w:val="007928A6"/>
    <w:rsid w:val="0079346A"/>
    <w:rsid w:val="00793A95"/>
    <w:rsid w:val="00793B62"/>
    <w:rsid w:val="00793E17"/>
    <w:rsid w:val="007941D5"/>
    <w:rsid w:val="00794F51"/>
    <w:rsid w:val="007953A5"/>
    <w:rsid w:val="00795468"/>
    <w:rsid w:val="007958F1"/>
    <w:rsid w:val="007959A9"/>
    <w:rsid w:val="00795BEC"/>
    <w:rsid w:val="00795E88"/>
    <w:rsid w:val="00795EFA"/>
    <w:rsid w:val="00797010"/>
    <w:rsid w:val="007973CC"/>
    <w:rsid w:val="00797858"/>
    <w:rsid w:val="00797872"/>
    <w:rsid w:val="00797A11"/>
    <w:rsid w:val="00797A56"/>
    <w:rsid w:val="007A00DB"/>
    <w:rsid w:val="007A0148"/>
    <w:rsid w:val="007A05D7"/>
    <w:rsid w:val="007A0CF0"/>
    <w:rsid w:val="007A0FD2"/>
    <w:rsid w:val="007A1D60"/>
    <w:rsid w:val="007A2E5A"/>
    <w:rsid w:val="007A2EB7"/>
    <w:rsid w:val="007A3380"/>
    <w:rsid w:val="007A399C"/>
    <w:rsid w:val="007A39FE"/>
    <w:rsid w:val="007A3AB9"/>
    <w:rsid w:val="007A3F31"/>
    <w:rsid w:val="007A47C5"/>
    <w:rsid w:val="007A4C0B"/>
    <w:rsid w:val="007A4EE8"/>
    <w:rsid w:val="007A4F51"/>
    <w:rsid w:val="007A58F3"/>
    <w:rsid w:val="007A5F6A"/>
    <w:rsid w:val="007A6064"/>
    <w:rsid w:val="007A61C0"/>
    <w:rsid w:val="007A6960"/>
    <w:rsid w:val="007A6CD5"/>
    <w:rsid w:val="007A74B0"/>
    <w:rsid w:val="007A75F8"/>
    <w:rsid w:val="007A7847"/>
    <w:rsid w:val="007A78EF"/>
    <w:rsid w:val="007B0195"/>
    <w:rsid w:val="007B0241"/>
    <w:rsid w:val="007B0637"/>
    <w:rsid w:val="007B0664"/>
    <w:rsid w:val="007B09DA"/>
    <w:rsid w:val="007B0AC8"/>
    <w:rsid w:val="007B0AD7"/>
    <w:rsid w:val="007B12C6"/>
    <w:rsid w:val="007B1529"/>
    <w:rsid w:val="007B1CA8"/>
    <w:rsid w:val="007B1F6D"/>
    <w:rsid w:val="007B336F"/>
    <w:rsid w:val="007B38C0"/>
    <w:rsid w:val="007B3FDD"/>
    <w:rsid w:val="007B4959"/>
    <w:rsid w:val="007B49C6"/>
    <w:rsid w:val="007B4F79"/>
    <w:rsid w:val="007B561D"/>
    <w:rsid w:val="007B59C5"/>
    <w:rsid w:val="007B5A81"/>
    <w:rsid w:val="007B5ACF"/>
    <w:rsid w:val="007B5E7C"/>
    <w:rsid w:val="007B5E86"/>
    <w:rsid w:val="007B6207"/>
    <w:rsid w:val="007B65E9"/>
    <w:rsid w:val="007B66D6"/>
    <w:rsid w:val="007B6743"/>
    <w:rsid w:val="007B6A4E"/>
    <w:rsid w:val="007B6F46"/>
    <w:rsid w:val="007B71E6"/>
    <w:rsid w:val="007B77B3"/>
    <w:rsid w:val="007B7B0E"/>
    <w:rsid w:val="007B7D84"/>
    <w:rsid w:val="007C015F"/>
    <w:rsid w:val="007C0261"/>
    <w:rsid w:val="007C05A3"/>
    <w:rsid w:val="007C0606"/>
    <w:rsid w:val="007C0791"/>
    <w:rsid w:val="007C0E64"/>
    <w:rsid w:val="007C1384"/>
    <w:rsid w:val="007C17B2"/>
    <w:rsid w:val="007C19A7"/>
    <w:rsid w:val="007C2D01"/>
    <w:rsid w:val="007C337C"/>
    <w:rsid w:val="007C3A37"/>
    <w:rsid w:val="007C3A90"/>
    <w:rsid w:val="007C41B1"/>
    <w:rsid w:val="007C4396"/>
    <w:rsid w:val="007C458B"/>
    <w:rsid w:val="007C4DF7"/>
    <w:rsid w:val="007C506B"/>
    <w:rsid w:val="007C5159"/>
    <w:rsid w:val="007C5D8C"/>
    <w:rsid w:val="007C5FB4"/>
    <w:rsid w:val="007C60DB"/>
    <w:rsid w:val="007C629E"/>
    <w:rsid w:val="007C62C2"/>
    <w:rsid w:val="007C6759"/>
    <w:rsid w:val="007C6C9D"/>
    <w:rsid w:val="007C78E8"/>
    <w:rsid w:val="007C79B1"/>
    <w:rsid w:val="007D0133"/>
    <w:rsid w:val="007D021C"/>
    <w:rsid w:val="007D047E"/>
    <w:rsid w:val="007D07DA"/>
    <w:rsid w:val="007D1857"/>
    <w:rsid w:val="007D21A6"/>
    <w:rsid w:val="007D2947"/>
    <w:rsid w:val="007D2A88"/>
    <w:rsid w:val="007D3832"/>
    <w:rsid w:val="007D3C3E"/>
    <w:rsid w:val="007D3E2E"/>
    <w:rsid w:val="007D416C"/>
    <w:rsid w:val="007D417D"/>
    <w:rsid w:val="007D43C7"/>
    <w:rsid w:val="007D4614"/>
    <w:rsid w:val="007D4636"/>
    <w:rsid w:val="007D487E"/>
    <w:rsid w:val="007D4AA0"/>
    <w:rsid w:val="007D4B30"/>
    <w:rsid w:val="007D4F1A"/>
    <w:rsid w:val="007D5759"/>
    <w:rsid w:val="007D5C74"/>
    <w:rsid w:val="007D61B6"/>
    <w:rsid w:val="007D6266"/>
    <w:rsid w:val="007D67FE"/>
    <w:rsid w:val="007D6A00"/>
    <w:rsid w:val="007D7435"/>
    <w:rsid w:val="007D770B"/>
    <w:rsid w:val="007D7D6D"/>
    <w:rsid w:val="007E010B"/>
    <w:rsid w:val="007E0586"/>
    <w:rsid w:val="007E05F9"/>
    <w:rsid w:val="007E07F5"/>
    <w:rsid w:val="007E0A0B"/>
    <w:rsid w:val="007E0B05"/>
    <w:rsid w:val="007E0CC0"/>
    <w:rsid w:val="007E1094"/>
    <w:rsid w:val="007E160A"/>
    <w:rsid w:val="007E1836"/>
    <w:rsid w:val="007E184A"/>
    <w:rsid w:val="007E1971"/>
    <w:rsid w:val="007E21A6"/>
    <w:rsid w:val="007E224D"/>
    <w:rsid w:val="007E25B9"/>
    <w:rsid w:val="007E27BE"/>
    <w:rsid w:val="007E2936"/>
    <w:rsid w:val="007E296D"/>
    <w:rsid w:val="007E2AB0"/>
    <w:rsid w:val="007E2CBB"/>
    <w:rsid w:val="007E2F69"/>
    <w:rsid w:val="007E3424"/>
    <w:rsid w:val="007E3B08"/>
    <w:rsid w:val="007E3D63"/>
    <w:rsid w:val="007E429C"/>
    <w:rsid w:val="007E47EA"/>
    <w:rsid w:val="007E4804"/>
    <w:rsid w:val="007E4BED"/>
    <w:rsid w:val="007E4ECE"/>
    <w:rsid w:val="007E5133"/>
    <w:rsid w:val="007E5D5C"/>
    <w:rsid w:val="007E5DC3"/>
    <w:rsid w:val="007E6DA8"/>
    <w:rsid w:val="007E6F66"/>
    <w:rsid w:val="007E70D6"/>
    <w:rsid w:val="007E78DA"/>
    <w:rsid w:val="007E7AE0"/>
    <w:rsid w:val="007E7BE5"/>
    <w:rsid w:val="007E7F29"/>
    <w:rsid w:val="007F00DD"/>
    <w:rsid w:val="007F0265"/>
    <w:rsid w:val="007F094D"/>
    <w:rsid w:val="007F0CB0"/>
    <w:rsid w:val="007F0E9A"/>
    <w:rsid w:val="007F160A"/>
    <w:rsid w:val="007F17ED"/>
    <w:rsid w:val="007F1C56"/>
    <w:rsid w:val="007F27BC"/>
    <w:rsid w:val="007F287F"/>
    <w:rsid w:val="007F2DB5"/>
    <w:rsid w:val="007F2E6D"/>
    <w:rsid w:val="007F2E99"/>
    <w:rsid w:val="007F319C"/>
    <w:rsid w:val="007F31DD"/>
    <w:rsid w:val="007F320E"/>
    <w:rsid w:val="007F336D"/>
    <w:rsid w:val="007F396A"/>
    <w:rsid w:val="007F43C6"/>
    <w:rsid w:val="007F4452"/>
    <w:rsid w:val="007F448E"/>
    <w:rsid w:val="007F46CB"/>
    <w:rsid w:val="007F46DC"/>
    <w:rsid w:val="007F50AA"/>
    <w:rsid w:val="007F50E9"/>
    <w:rsid w:val="007F63FC"/>
    <w:rsid w:val="007F6431"/>
    <w:rsid w:val="007F654A"/>
    <w:rsid w:val="007F6692"/>
    <w:rsid w:val="007F6C59"/>
    <w:rsid w:val="007F70E1"/>
    <w:rsid w:val="007F736B"/>
    <w:rsid w:val="007F76E5"/>
    <w:rsid w:val="007F77F6"/>
    <w:rsid w:val="007F7B07"/>
    <w:rsid w:val="007F7FED"/>
    <w:rsid w:val="008000E3"/>
    <w:rsid w:val="00800D77"/>
    <w:rsid w:val="00800F32"/>
    <w:rsid w:val="008012D1"/>
    <w:rsid w:val="00801756"/>
    <w:rsid w:val="00801D3F"/>
    <w:rsid w:val="008020D4"/>
    <w:rsid w:val="008024C0"/>
    <w:rsid w:val="00802569"/>
    <w:rsid w:val="0080298A"/>
    <w:rsid w:val="00802D54"/>
    <w:rsid w:val="00802E6A"/>
    <w:rsid w:val="008032C1"/>
    <w:rsid w:val="00803A70"/>
    <w:rsid w:val="00803D4E"/>
    <w:rsid w:val="00804F61"/>
    <w:rsid w:val="00804FE6"/>
    <w:rsid w:val="00805366"/>
    <w:rsid w:val="00805903"/>
    <w:rsid w:val="00805B4F"/>
    <w:rsid w:val="00806757"/>
    <w:rsid w:val="00806F2C"/>
    <w:rsid w:val="008070F2"/>
    <w:rsid w:val="0080732B"/>
    <w:rsid w:val="008075A4"/>
    <w:rsid w:val="00807833"/>
    <w:rsid w:val="00807872"/>
    <w:rsid w:val="00807D1D"/>
    <w:rsid w:val="00807F27"/>
    <w:rsid w:val="00810347"/>
    <w:rsid w:val="008109EB"/>
    <w:rsid w:val="00811582"/>
    <w:rsid w:val="008116DA"/>
    <w:rsid w:val="00811D15"/>
    <w:rsid w:val="00811D28"/>
    <w:rsid w:val="00812120"/>
    <w:rsid w:val="00812462"/>
    <w:rsid w:val="0081336A"/>
    <w:rsid w:val="00813615"/>
    <w:rsid w:val="008136B8"/>
    <w:rsid w:val="00813944"/>
    <w:rsid w:val="00813CA8"/>
    <w:rsid w:val="00814383"/>
    <w:rsid w:val="00814C8A"/>
    <w:rsid w:val="00814E93"/>
    <w:rsid w:val="008159C1"/>
    <w:rsid w:val="00815BD2"/>
    <w:rsid w:val="00816071"/>
    <w:rsid w:val="008161B5"/>
    <w:rsid w:val="00816689"/>
    <w:rsid w:val="00816BE9"/>
    <w:rsid w:val="00816CBF"/>
    <w:rsid w:val="00816F17"/>
    <w:rsid w:val="0081716B"/>
    <w:rsid w:val="008171D0"/>
    <w:rsid w:val="008176AE"/>
    <w:rsid w:val="0081792F"/>
    <w:rsid w:val="00817EF1"/>
    <w:rsid w:val="008200E8"/>
    <w:rsid w:val="008202D4"/>
    <w:rsid w:val="008208C5"/>
    <w:rsid w:val="00820957"/>
    <w:rsid w:val="00820CDF"/>
    <w:rsid w:val="00820D0A"/>
    <w:rsid w:val="0082122A"/>
    <w:rsid w:val="00821ACD"/>
    <w:rsid w:val="00821BB5"/>
    <w:rsid w:val="00821EEA"/>
    <w:rsid w:val="00822A84"/>
    <w:rsid w:val="00822C1F"/>
    <w:rsid w:val="00822F8E"/>
    <w:rsid w:val="00822FFC"/>
    <w:rsid w:val="008234E7"/>
    <w:rsid w:val="008235C2"/>
    <w:rsid w:val="008235C8"/>
    <w:rsid w:val="008235E8"/>
    <w:rsid w:val="00823B18"/>
    <w:rsid w:val="00824104"/>
    <w:rsid w:val="00824282"/>
    <w:rsid w:val="00824AB5"/>
    <w:rsid w:val="0082508F"/>
    <w:rsid w:val="008250D3"/>
    <w:rsid w:val="008258DA"/>
    <w:rsid w:val="00825C7D"/>
    <w:rsid w:val="00825E1E"/>
    <w:rsid w:val="00826C2E"/>
    <w:rsid w:val="00826F99"/>
    <w:rsid w:val="0082727D"/>
    <w:rsid w:val="008277DC"/>
    <w:rsid w:val="00827EEF"/>
    <w:rsid w:val="00827F4E"/>
    <w:rsid w:val="00830352"/>
    <w:rsid w:val="008315EE"/>
    <w:rsid w:val="00831931"/>
    <w:rsid w:val="00831BB0"/>
    <w:rsid w:val="00831E04"/>
    <w:rsid w:val="00832659"/>
    <w:rsid w:val="008326D8"/>
    <w:rsid w:val="00832809"/>
    <w:rsid w:val="00832822"/>
    <w:rsid w:val="00832DF3"/>
    <w:rsid w:val="00832E3A"/>
    <w:rsid w:val="00833368"/>
    <w:rsid w:val="008338CD"/>
    <w:rsid w:val="00833D49"/>
    <w:rsid w:val="00833EAE"/>
    <w:rsid w:val="00834064"/>
    <w:rsid w:val="008340EC"/>
    <w:rsid w:val="00834308"/>
    <w:rsid w:val="00834467"/>
    <w:rsid w:val="0083454F"/>
    <w:rsid w:val="00834563"/>
    <w:rsid w:val="00834A1D"/>
    <w:rsid w:val="00834B11"/>
    <w:rsid w:val="00835430"/>
    <w:rsid w:val="0083596C"/>
    <w:rsid w:val="00835CE2"/>
    <w:rsid w:val="00835D35"/>
    <w:rsid w:val="00835FA1"/>
    <w:rsid w:val="00836117"/>
    <w:rsid w:val="00836515"/>
    <w:rsid w:val="00836A30"/>
    <w:rsid w:val="008373FD"/>
    <w:rsid w:val="008379CB"/>
    <w:rsid w:val="00837C9D"/>
    <w:rsid w:val="00837E06"/>
    <w:rsid w:val="00837F66"/>
    <w:rsid w:val="008402BE"/>
    <w:rsid w:val="00840626"/>
    <w:rsid w:val="00840814"/>
    <w:rsid w:val="00840A2C"/>
    <w:rsid w:val="008410C0"/>
    <w:rsid w:val="0084141A"/>
    <w:rsid w:val="008418CF"/>
    <w:rsid w:val="00841CC4"/>
    <w:rsid w:val="00841DF0"/>
    <w:rsid w:val="00841E50"/>
    <w:rsid w:val="0084228C"/>
    <w:rsid w:val="00842449"/>
    <w:rsid w:val="008427C7"/>
    <w:rsid w:val="0084327A"/>
    <w:rsid w:val="00843292"/>
    <w:rsid w:val="0084356E"/>
    <w:rsid w:val="008435AC"/>
    <w:rsid w:val="008436C7"/>
    <w:rsid w:val="008436CE"/>
    <w:rsid w:val="00843B76"/>
    <w:rsid w:val="00843F2C"/>
    <w:rsid w:val="00843FE6"/>
    <w:rsid w:val="0084429E"/>
    <w:rsid w:val="008444C1"/>
    <w:rsid w:val="00844588"/>
    <w:rsid w:val="00844DC1"/>
    <w:rsid w:val="00844DD3"/>
    <w:rsid w:val="008453EE"/>
    <w:rsid w:val="00845787"/>
    <w:rsid w:val="00845AA6"/>
    <w:rsid w:val="00845BF2"/>
    <w:rsid w:val="00845C4B"/>
    <w:rsid w:val="00845D37"/>
    <w:rsid w:val="00845F68"/>
    <w:rsid w:val="0084645B"/>
    <w:rsid w:val="008464D5"/>
    <w:rsid w:val="00846A39"/>
    <w:rsid w:val="00846DBC"/>
    <w:rsid w:val="00846DE3"/>
    <w:rsid w:val="00846E1A"/>
    <w:rsid w:val="008471D1"/>
    <w:rsid w:val="008472CE"/>
    <w:rsid w:val="00847338"/>
    <w:rsid w:val="00847769"/>
    <w:rsid w:val="00847D0B"/>
    <w:rsid w:val="008501A5"/>
    <w:rsid w:val="00850396"/>
    <w:rsid w:val="0085048B"/>
    <w:rsid w:val="00850C08"/>
    <w:rsid w:val="00850D9E"/>
    <w:rsid w:val="008511BA"/>
    <w:rsid w:val="00851436"/>
    <w:rsid w:val="00851464"/>
    <w:rsid w:val="00851ABB"/>
    <w:rsid w:val="00851DE4"/>
    <w:rsid w:val="00852662"/>
    <w:rsid w:val="00852C9B"/>
    <w:rsid w:val="00852F88"/>
    <w:rsid w:val="0085358C"/>
    <w:rsid w:val="008538A5"/>
    <w:rsid w:val="008539D2"/>
    <w:rsid w:val="00853DFF"/>
    <w:rsid w:val="00853F3C"/>
    <w:rsid w:val="00854046"/>
    <w:rsid w:val="008541BF"/>
    <w:rsid w:val="00855B4E"/>
    <w:rsid w:val="00855C8F"/>
    <w:rsid w:val="00856168"/>
    <w:rsid w:val="008563BE"/>
    <w:rsid w:val="0085641F"/>
    <w:rsid w:val="00856571"/>
    <w:rsid w:val="008569AB"/>
    <w:rsid w:val="008569FE"/>
    <w:rsid w:val="00856C57"/>
    <w:rsid w:val="008572A6"/>
    <w:rsid w:val="00857F39"/>
    <w:rsid w:val="00860276"/>
    <w:rsid w:val="008606CB"/>
    <w:rsid w:val="00860852"/>
    <w:rsid w:val="00860D7F"/>
    <w:rsid w:val="0086101A"/>
    <w:rsid w:val="008617FA"/>
    <w:rsid w:val="00861801"/>
    <w:rsid w:val="00861B01"/>
    <w:rsid w:val="00861BEE"/>
    <w:rsid w:val="00861F2D"/>
    <w:rsid w:val="0086209E"/>
    <w:rsid w:val="008620E7"/>
    <w:rsid w:val="0086229D"/>
    <w:rsid w:val="008626B6"/>
    <w:rsid w:val="00862807"/>
    <w:rsid w:val="008628AA"/>
    <w:rsid w:val="00862B2B"/>
    <w:rsid w:val="00863148"/>
    <w:rsid w:val="008631EC"/>
    <w:rsid w:val="008632EF"/>
    <w:rsid w:val="0086366F"/>
    <w:rsid w:val="00863A6B"/>
    <w:rsid w:val="00863A82"/>
    <w:rsid w:val="00863B5F"/>
    <w:rsid w:val="00863BC6"/>
    <w:rsid w:val="00863D0B"/>
    <w:rsid w:val="00863E40"/>
    <w:rsid w:val="00863FA2"/>
    <w:rsid w:val="008642F8"/>
    <w:rsid w:val="00864D19"/>
    <w:rsid w:val="00864EB9"/>
    <w:rsid w:val="008653B0"/>
    <w:rsid w:val="00865485"/>
    <w:rsid w:val="00865775"/>
    <w:rsid w:val="00865C32"/>
    <w:rsid w:val="00865D90"/>
    <w:rsid w:val="00865EBA"/>
    <w:rsid w:val="00865ED7"/>
    <w:rsid w:val="00866054"/>
    <w:rsid w:val="00866088"/>
    <w:rsid w:val="00866283"/>
    <w:rsid w:val="00866C04"/>
    <w:rsid w:val="00866C2A"/>
    <w:rsid w:val="008675B2"/>
    <w:rsid w:val="00867AA1"/>
    <w:rsid w:val="00867ABD"/>
    <w:rsid w:val="008702CF"/>
    <w:rsid w:val="008703C6"/>
    <w:rsid w:val="0087043E"/>
    <w:rsid w:val="008709F7"/>
    <w:rsid w:val="00870CC4"/>
    <w:rsid w:val="00870D8C"/>
    <w:rsid w:val="00870ECD"/>
    <w:rsid w:val="00871325"/>
    <w:rsid w:val="00871405"/>
    <w:rsid w:val="00871443"/>
    <w:rsid w:val="008716AE"/>
    <w:rsid w:val="00871B74"/>
    <w:rsid w:val="00871BD4"/>
    <w:rsid w:val="00871F2B"/>
    <w:rsid w:val="00872955"/>
    <w:rsid w:val="00872A4E"/>
    <w:rsid w:val="00872A50"/>
    <w:rsid w:val="00872ABC"/>
    <w:rsid w:val="00873480"/>
    <w:rsid w:val="0087348D"/>
    <w:rsid w:val="0087381B"/>
    <w:rsid w:val="00873D39"/>
    <w:rsid w:val="00873DDD"/>
    <w:rsid w:val="008740A1"/>
    <w:rsid w:val="008740DD"/>
    <w:rsid w:val="0087428E"/>
    <w:rsid w:val="008743D4"/>
    <w:rsid w:val="00874506"/>
    <w:rsid w:val="00874557"/>
    <w:rsid w:val="0087457C"/>
    <w:rsid w:val="008745A0"/>
    <w:rsid w:val="00874614"/>
    <w:rsid w:val="008746BC"/>
    <w:rsid w:val="00874735"/>
    <w:rsid w:val="008748EC"/>
    <w:rsid w:val="00874965"/>
    <w:rsid w:val="00874AD4"/>
    <w:rsid w:val="00874E22"/>
    <w:rsid w:val="00874EF4"/>
    <w:rsid w:val="00874F60"/>
    <w:rsid w:val="00875125"/>
    <w:rsid w:val="00875289"/>
    <w:rsid w:val="00875319"/>
    <w:rsid w:val="00875A59"/>
    <w:rsid w:val="00875B55"/>
    <w:rsid w:val="00875C7C"/>
    <w:rsid w:val="00875CC1"/>
    <w:rsid w:val="00875FD4"/>
    <w:rsid w:val="00876274"/>
    <w:rsid w:val="0087638A"/>
    <w:rsid w:val="0087664E"/>
    <w:rsid w:val="00876AAF"/>
    <w:rsid w:val="00876E7C"/>
    <w:rsid w:val="00876EE4"/>
    <w:rsid w:val="008774BC"/>
    <w:rsid w:val="0087780C"/>
    <w:rsid w:val="008778BF"/>
    <w:rsid w:val="00877E5A"/>
    <w:rsid w:val="00877F90"/>
    <w:rsid w:val="008802F3"/>
    <w:rsid w:val="00880CF0"/>
    <w:rsid w:val="00880D19"/>
    <w:rsid w:val="00880FBA"/>
    <w:rsid w:val="00881213"/>
    <w:rsid w:val="008814B9"/>
    <w:rsid w:val="00882E78"/>
    <w:rsid w:val="00883D82"/>
    <w:rsid w:val="00883EAD"/>
    <w:rsid w:val="00884019"/>
    <w:rsid w:val="0088445A"/>
    <w:rsid w:val="00884946"/>
    <w:rsid w:val="00884D0E"/>
    <w:rsid w:val="00884F9C"/>
    <w:rsid w:val="00885BEB"/>
    <w:rsid w:val="00885F6A"/>
    <w:rsid w:val="008861AE"/>
    <w:rsid w:val="0088629B"/>
    <w:rsid w:val="0088668E"/>
    <w:rsid w:val="00886B6A"/>
    <w:rsid w:val="00887165"/>
    <w:rsid w:val="008878AB"/>
    <w:rsid w:val="00887A30"/>
    <w:rsid w:val="00887B0A"/>
    <w:rsid w:val="00887BE4"/>
    <w:rsid w:val="00887F28"/>
    <w:rsid w:val="00890079"/>
    <w:rsid w:val="008907A0"/>
    <w:rsid w:val="00890843"/>
    <w:rsid w:val="00890C78"/>
    <w:rsid w:val="00890E16"/>
    <w:rsid w:val="008910D8"/>
    <w:rsid w:val="00891140"/>
    <w:rsid w:val="008912FB"/>
    <w:rsid w:val="008914E4"/>
    <w:rsid w:val="008916A1"/>
    <w:rsid w:val="0089183C"/>
    <w:rsid w:val="00891A50"/>
    <w:rsid w:val="0089245C"/>
    <w:rsid w:val="008925C1"/>
    <w:rsid w:val="0089284D"/>
    <w:rsid w:val="0089376A"/>
    <w:rsid w:val="00893F4F"/>
    <w:rsid w:val="0089406F"/>
    <w:rsid w:val="008941A9"/>
    <w:rsid w:val="008946FD"/>
    <w:rsid w:val="0089471D"/>
    <w:rsid w:val="008947DE"/>
    <w:rsid w:val="00894869"/>
    <w:rsid w:val="00895393"/>
    <w:rsid w:val="008954F6"/>
    <w:rsid w:val="00895598"/>
    <w:rsid w:val="0089569B"/>
    <w:rsid w:val="0089592F"/>
    <w:rsid w:val="00895A79"/>
    <w:rsid w:val="00895BB9"/>
    <w:rsid w:val="00895EBB"/>
    <w:rsid w:val="00895F52"/>
    <w:rsid w:val="008962CD"/>
    <w:rsid w:val="008963E8"/>
    <w:rsid w:val="00897002"/>
    <w:rsid w:val="0089748C"/>
    <w:rsid w:val="008976EE"/>
    <w:rsid w:val="0089782F"/>
    <w:rsid w:val="00897863"/>
    <w:rsid w:val="00897B54"/>
    <w:rsid w:val="008A021C"/>
    <w:rsid w:val="008A0409"/>
    <w:rsid w:val="008A0788"/>
    <w:rsid w:val="008A0FD5"/>
    <w:rsid w:val="008A13C2"/>
    <w:rsid w:val="008A1A15"/>
    <w:rsid w:val="008A2C42"/>
    <w:rsid w:val="008A301C"/>
    <w:rsid w:val="008A3137"/>
    <w:rsid w:val="008A32DF"/>
    <w:rsid w:val="008A32EC"/>
    <w:rsid w:val="008A366A"/>
    <w:rsid w:val="008A3800"/>
    <w:rsid w:val="008A39CE"/>
    <w:rsid w:val="008A3D1F"/>
    <w:rsid w:val="008A3F02"/>
    <w:rsid w:val="008A3F23"/>
    <w:rsid w:val="008A3FAB"/>
    <w:rsid w:val="008A437F"/>
    <w:rsid w:val="008A4462"/>
    <w:rsid w:val="008A4A6F"/>
    <w:rsid w:val="008A5634"/>
    <w:rsid w:val="008A57EE"/>
    <w:rsid w:val="008A5941"/>
    <w:rsid w:val="008A66F5"/>
    <w:rsid w:val="008A6729"/>
    <w:rsid w:val="008A7043"/>
    <w:rsid w:val="008A7763"/>
    <w:rsid w:val="008B002D"/>
    <w:rsid w:val="008B01BB"/>
    <w:rsid w:val="008B031B"/>
    <w:rsid w:val="008B0701"/>
    <w:rsid w:val="008B0F32"/>
    <w:rsid w:val="008B14CE"/>
    <w:rsid w:val="008B17A0"/>
    <w:rsid w:val="008B1933"/>
    <w:rsid w:val="008B193B"/>
    <w:rsid w:val="008B2183"/>
    <w:rsid w:val="008B23ED"/>
    <w:rsid w:val="008B2A16"/>
    <w:rsid w:val="008B2E21"/>
    <w:rsid w:val="008B3398"/>
    <w:rsid w:val="008B39CF"/>
    <w:rsid w:val="008B3A9A"/>
    <w:rsid w:val="008B3D99"/>
    <w:rsid w:val="008B40C7"/>
    <w:rsid w:val="008B47E0"/>
    <w:rsid w:val="008B5482"/>
    <w:rsid w:val="008B5526"/>
    <w:rsid w:val="008B5F79"/>
    <w:rsid w:val="008B63E4"/>
    <w:rsid w:val="008B675C"/>
    <w:rsid w:val="008B7AC4"/>
    <w:rsid w:val="008B7C44"/>
    <w:rsid w:val="008B7D41"/>
    <w:rsid w:val="008C0368"/>
    <w:rsid w:val="008C03B9"/>
    <w:rsid w:val="008C074D"/>
    <w:rsid w:val="008C0ACC"/>
    <w:rsid w:val="008C0D89"/>
    <w:rsid w:val="008C12D3"/>
    <w:rsid w:val="008C1AFD"/>
    <w:rsid w:val="008C20B2"/>
    <w:rsid w:val="008C248A"/>
    <w:rsid w:val="008C251A"/>
    <w:rsid w:val="008C2F07"/>
    <w:rsid w:val="008C2FD6"/>
    <w:rsid w:val="008C34A6"/>
    <w:rsid w:val="008C358D"/>
    <w:rsid w:val="008C399F"/>
    <w:rsid w:val="008C4023"/>
    <w:rsid w:val="008C4088"/>
    <w:rsid w:val="008C4583"/>
    <w:rsid w:val="008C464B"/>
    <w:rsid w:val="008C492B"/>
    <w:rsid w:val="008C49D2"/>
    <w:rsid w:val="008C4CB1"/>
    <w:rsid w:val="008C5128"/>
    <w:rsid w:val="008C532E"/>
    <w:rsid w:val="008C55C9"/>
    <w:rsid w:val="008C5890"/>
    <w:rsid w:val="008C5C2B"/>
    <w:rsid w:val="008C6265"/>
    <w:rsid w:val="008C6E86"/>
    <w:rsid w:val="008C6FAE"/>
    <w:rsid w:val="008C7011"/>
    <w:rsid w:val="008C7573"/>
    <w:rsid w:val="008C7594"/>
    <w:rsid w:val="008C770B"/>
    <w:rsid w:val="008C79DB"/>
    <w:rsid w:val="008C7A5E"/>
    <w:rsid w:val="008D0B1E"/>
    <w:rsid w:val="008D0C7F"/>
    <w:rsid w:val="008D1089"/>
    <w:rsid w:val="008D1226"/>
    <w:rsid w:val="008D165D"/>
    <w:rsid w:val="008D1A11"/>
    <w:rsid w:val="008D2234"/>
    <w:rsid w:val="008D2536"/>
    <w:rsid w:val="008D26F4"/>
    <w:rsid w:val="008D27E7"/>
    <w:rsid w:val="008D29A1"/>
    <w:rsid w:val="008D3153"/>
    <w:rsid w:val="008D379C"/>
    <w:rsid w:val="008D3D5E"/>
    <w:rsid w:val="008D413A"/>
    <w:rsid w:val="008D4AAC"/>
    <w:rsid w:val="008D4BFF"/>
    <w:rsid w:val="008D4FD8"/>
    <w:rsid w:val="008D5031"/>
    <w:rsid w:val="008D5591"/>
    <w:rsid w:val="008D56F3"/>
    <w:rsid w:val="008D5704"/>
    <w:rsid w:val="008D5A03"/>
    <w:rsid w:val="008D5D74"/>
    <w:rsid w:val="008D6157"/>
    <w:rsid w:val="008D62F6"/>
    <w:rsid w:val="008D634C"/>
    <w:rsid w:val="008D677A"/>
    <w:rsid w:val="008D6D8B"/>
    <w:rsid w:val="008D734D"/>
    <w:rsid w:val="008D7D8F"/>
    <w:rsid w:val="008E0581"/>
    <w:rsid w:val="008E05CC"/>
    <w:rsid w:val="008E0865"/>
    <w:rsid w:val="008E0BE9"/>
    <w:rsid w:val="008E0C49"/>
    <w:rsid w:val="008E0CFD"/>
    <w:rsid w:val="008E16E0"/>
    <w:rsid w:val="008E1A3B"/>
    <w:rsid w:val="008E1E00"/>
    <w:rsid w:val="008E27E9"/>
    <w:rsid w:val="008E3160"/>
    <w:rsid w:val="008E31AC"/>
    <w:rsid w:val="008E34A4"/>
    <w:rsid w:val="008E3FE4"/>
    <w:rsid w:val="008E42BA"/>
    <w:rsid w:val="008E458E"/>
    <w:rsid w:val="008E459D"/>
    <w:rsid w:val="008E4758"/>
    <w:rsid w:val="008E485E"/>
    <w:rsid w:val="008E4914"/>
    <w:rsid w:val="008E4FB3"/>
    <w:rsid w:val="008E505F"/>
    <w:rsid w:val="008E5131"/>
    <w:rsid w:val="008E5693"/>
    <w:rsid w:val="008E5807"/>
    <w:rsid w:val="008E5DB9"/>
    <w:rsid w:val="008E5DC2"/>
    <w:rsid w:val="008E627C"/>
    <w:rsid w:val="008E67C4"/>
    <w:rsid w:val="008E69BA"/>
    <w:rsid w:val="008E69C8"/>
    <w:rsid w:val="008E6D01"/>
    <w:rsid w:val="008E7037"/>
    <w:rsid w:val="008E71E6"/>
    <w:rsid w:val="008E7596"/>
    <w:rsid w:val="008F00C3"/>
    <w:rsid w:val="008F0155"/>
    <w:rsid w:val="008F0193"/>
    <w:rsid w:val="008F0403"/>
    <w:rsid w:val="008F05D2"/>
    <w:rsid w:val="008F0B0C"/>
    <w:rsid w:val="008F18C5"/>
    <w:rsid w:val="008F196A"/>
    <w:rsid w:val="008F260F"/>
    <w:rsid w:val="008F275A"/>
    <w:rsid w:val="008F289E"/>
    <w:rsid w:val="008F295C"/>
    <w:rsid w:val="008F2C27"/>
    <w:rsid w:val="008F2F6D"/>
    <w:rsid w:val="008F32BA"/>
    <w:rsid w:val="008F374B"/>
    <w:rsid w:val="008F3B39"/>
    <w:rsid w:val="008F407A"/>
    <w:rsid w:val="008F464D"/>
    <w:rsid w:val="008F4989"/>
    <w:rsid w:val="008F4A96"/>
    <w:rsid w:val="008F4E2E"/>
    <w:rsid w:val="008F55A6"/>
    <w:rsid w:val="008F562B"/>
    <w:rsid w:val="008F5989"/>
    <w:rsid w:val="008F67FC"/>
    <w:rsid w:val="008F7161"/>
    <w:rsid w:val="008F7652"/>
    <w:rsid w:val="008F796C"/>
    <w:rsid w:val="008F7B1E"/>
    <w:rsid w:val="0090048C"/>
    <w:rsid w:val="009006D4"/>
    <w:rsid w:val="00900A23"/>
    <w:rsid w:val="00900B66"/>
    <w:rsid w:val="00900DBA"/>
    <w:rsid w:val="00901378"/>
    <w:rsid w:val="00901630"/>
    <w:rsid w:val="0090234C"/>
    <w:rsid w:val="0090267F"/>
    <w:rsid w:val="00902CA0"/>
    <w:rsid w:val="00902D65"/>
    <w:rsid w:val="009034A6"/>
    <w:rsid w:val="009037B2"/>
    <w:rsid w:val="00903885"/>
    <w:rsid w:val="00903B4B"/>
    <w:rsid w:val="00903FA8"/>
    <w:rsid w:val="00904BEE"/>
    <w:rsid w:val="00904F17"/>
    <w:rsid w:val="009055F9"/>
    <w:rsid w:val="0090562E"/>
    <w:rsid w:val="00905D2A"/>
    <w:rsid w:val="009061E7"/>
    <w:rsid w:val="009062A5"/>
    <w:rsid w:val="009068F5"/>
    <w:rsid w:val="00906EC3"/>
    <w:rsid w:val="00906F2A"/>
    <w:rsid w:val="009078E8"/>
    <w:rsid w:val="009078F8"/>
    <w:rsid w:val="0090793A"/>
    <w:rsid w:val="00907C5D"/>
    <w:rsid w:val="00907EB3"/>
    <w:rsid w:val="009100C3"/>
    <w:rsid w:val="00910901"/>
    <w:rsid w:val="009109B3"/>
    <w:rsid w:val="00910A01"/>
    <w:rsid w:val="00910AAC"/>
    <w:rsid w:val="00910C97"/>
    <w:rsid w:val="00910CAD"/>
    <w:rsid w:val="00910E40"/>
    <w:rsid w:val="00910E5F"/>
    <w:rsid w:val="00910EBE"/>
    <w:rsid w:val="0091110F"/>
    <w:rsid w:val="00911191"/>
    <w:rsid w:val="00911664"/>
    <w:rsid w:val="009125B0"/>
    <w:rsid w:val="00912667"/>
    <w:rsid w:val="00912864"/>
    <w:rsid w:val="009128EF"/>
    <w:rsid w:val="00912F87"/>
    <w:rsid w:val="00913856"/>
    <w:rsid w:val="0091389F"/>
    <w:rsid w:val="00913BBC"/>
    <w:rsid w:val="00913C0D"/>
    <w:rsid w:val="009142EC"/>
    <w:rsid w:val="00914C08"/>
    <w:rsid w:val="00914E33"/>
    <w:rsid w:val="00915150"/>
    <w:rsid w:val="0091584B"/>
    <w:rsid w:val="009164E8"/>
    <w:rsid w:val="00916585"/>
    <w:rsid w:val="009166AC"/>
    <w:rsid w:val="0091732F"/>
    <w:rsid w:val="009178E6"/>
    <w:rsid w:val="009179D7"/>
    <w:rsid w:val="00917DEA"/>
    <w:rsid w:val="00917F53"/>
    <w:rsid w:val="00917FE8"/>
    <w:rsid w:val="0092030B"/>
    <w:rsid w:val="0092090A"/>
    <w:rsid w:val="00920A48"/>
    <w:rsid w:val="009212FE"/>
    <w:rsid w:val="00921387"/>
    <w:rsid w:val="009216B2"/>
    <w:rsid w:val="009217B9"/>
    <w:rsid w:val="00921FBD"/>
    <w:rsid w:val="00921FE8"/>
    <w:rsid w:val="00922651"/>
    <w:rsid w:val="0092290C"/>
    <w:rsid w:val="00922C97"/>
    <w:rsid w:val="00922D3F"/>
    <w:rsid w:val="00922F0B"/>
    <w:rsid w:val="00922F16"/>
    <w:rsid w:val="00923780"/>
    <w:rsid w:val="00923C45"/>
    <w:rsid w:val="00923DA5"/>
    <w:rsid w:val="009241D1"/>
    <w:rsid w:val="00924255"/>
    <w:rsid w:val="0092438D"/>
    <w:rsid w:val="009248D3"/>
    <w:rsid w:val="00924D3C"/>
    <w:rsid w:val="00925295"/>
    <w:rsid w:val="009259BA"/>
    <w:rsid w:val="00926290"/>
    <w:rsid w:val="009262AA"/>
    <w:rsid w:val="00926537"/>
    <w:rsid w:val="0092653D"/>
    <w:rsid w:val="00926C33"/>
    <w:rsid w:val="009278DE"/>
    <w:rsid w:val="00927ABF"/>
    <w:rsid w:val="00927D46"/>
    <w:rsid w:val="00927D76"/>
    <w:rsid w:val="00927D8A"/>
    <w:rsid w:val="0093001B"/>
    <w:rsid w:val="00930AAF"/>
    <w:rsid w:val="00930CD2"/>
    <w:rsid w:val="0093103D"/>
    <w:rsid w:val="009312C9"/>
    <w:rsid w:val="0093158F"/>
    <w:rsid w:val="00931638"/>
    <w:rsid w:val="0093181E"/>
    <w:rsid w:val="00931B80"/>
    <w:rsid w:val="00931EF9"/>
    <w:rsid w:val="00932002"/>
    <w:rsid w:val="0093219D"/>
    <w:rsid w:val="009326E4"/>
    <w:rsid w:val="0093286C"/>
    <w:rsid w:val="00932AE0"/>
    <w:rsid w:val="00932B0E"/>
    <w:rsid w:val="00933443"/>
    <w:rsid w:val="00933557"/>
    <w:rsid w:val="009335F6"/>
    <w:rsid w:val="009336F2"/>
    <w:rsid w:val="0093385C"/>
    <w:rsid w:val="009339DB"/>
    <w:rsid w:val="00933F1E"/>
    <w:rsid w:val="009341E3"/>
    <w:rsid w:val="00934565"/>
    <w:rsid w:val="0093513C"/>
    <w:rsid w:val="00935CDD"/>
    <w:rsid w:val="00935E17"/>
    <w:rsid w:val="00936572"/>
    <w:rsid w:val="009365FC"/>
    <w:rsid w:val="00937497"/>
    <w:rsid w:val="00937731"/>
    <w:rsid w:val="009377EB"/>
    <w:rsid w:val="00937A37"/>
    <w:rsid w:val="00940079"/>
    <w:rsid w:val="00940C17"/>
    <w:rsid w:val="00941030"/>
    <w:rsid w:val="00941104"/>
    <w:rsid w:val="009415A2"/>
    <w:rsid w:val="009416BD"/>
    <w:rsid w:val="00941BEF"/>
    <w:rsid w:val="00941CD4"/>
    <w:rsid w:val="00942385"/>
    <w:rsid w:val="009426C5"/>
    <w:rsid w:val="009427B3"/>
    <w:rsid w:val="009428C9"/>
    <w:rsid w:val="009429FA"/>
    <w:rsid w:val="00943122"/>
    <w:rsid w:val="009431C4"/>
    <w:rsid w:val="009432C1"/>
    <w:rsid w:val="00944219"/>
    <w:rsid w:val="00944509"/>
    <w:rsid w:val="009446B3"/>
    <w:rsid w:val="0094478E"/>
    <w:rsid w:val="009448C7"/>
    <w:rsid w:val="00944E4E"/>
    <w:rsid w:val="00944E9B"/>
    <w:rsid w:val="009450CC"/>
    <w:rsid w:val="00945CAF"/>
    <w:rsid w:val="009460C6"/>
    <w:rsid w:val="0094627A"/>
    <w:rsid w:val="00946318"/>
    <w:rsid w:val="00946DC9"/>
    <w:rsid w:val="0094747E"/>
    <w:rsid w:val="0094761C"/>
    <w:rsid w:val="009476B1"/>
    <w:rsid w:val="0094789B"/>
    <w:rsid w:val="0095060A"/>
    <w:rsid w:val="00950EC7"/>
    <w:rsid w:val="009511E2"/>
    <w:rsid w:val="009514A3"/>
    <w:rsid w:val="00951A67"/>
    <w:rsid w:val="00951EF2"/>
    <w:rsid w:val="00951F72"/>
    <w:rsid w:val="009521CC"/>
    <w:rsid w:val="0095221A"/>
    <w:rsid w:val="009526C2"/>
    <w:rsid w:val="00952C37"/>
    <w:rsid w:val="00953145"/>
    <w:rsid w:val="009536E1"/>
    <w:rsid w:val="00953D85"/>
    <w:rsid w:val="009542A4"/>
    <w:rsid w:val="009542DC"/>
    <w:rsid w:val="00954612"/>
    <w:rsid w:val="0095498C"/>
    <w:rsid w:val="00954A94"/>
    <w:rsid w:val="00954B7E"/>
    <w:rsid w:val="00954C01"/>
    <w:rsid w:val="00954CD4"/>
    <w:rsid w:val="009551A4"/>
    <w:rsid w:val="00955364"/>
    <w:rsid w:val="0095590F"/>
    <w:rsid w:val="00955AF9"/>
    <w:rsid w:val="00955CE4"/>
    <w:rsid w:val="00955F10"/>
    <w:rsid w:val="00956196"/>
    <w:rsid w:val="00956299"/>
    <w:rsid w:val="00956496"/>
    <w:rsid w:val="0095676F"/>
    <w:rsid w:val="00956E95"/>
    <w:rsid w:val="00957115"/>
    <w:rsid w:val="009571EA"/>
    <w:rsid w:val="009575BF"/>
    <w:rsid w:val="009575D1"/>
    <w:rsid w:val="009575D4"/>
    <w:rsid w:val="00957620"/>
    <w:rsid w:val="00957689"/>
    <w:rsid w:val="009579A1"/>
    <w:rsid w:val="00957DB3"/>
    <w:rsid w:val="00960042"/>
    <w:rsid w:val="00960057"/>
    <w:rsid w:val="00960071"/>
    <w:rsid w:val="0096021B"/>
    <w:rsid w:val="00960BFD"/>
    <w:rsid w:val="0096120F"/>
    <w:rsid w:val="00961523"/>
    <w:rsid w:val="00961890"/>
    <w:rsid w:val="00962018"/>
    <w:rsid w:val="009620B0"/>
    <w:rsid w:val="00962233"/>
    <w:rsid w:val="0096241F"/>
    <w:rsid w:val="00962731"/>
    <w:rsid w:val="0096277C"/>
    <w:rsid w:val="00962A07"/>
    <w:rsid w:val="00962B83"/>
    <w:rsid w:val="00962C76"/>
    <w:rsid w:val="0096321D"/>
    <w:rsid w:val="009632C9"/>
    <w:rsid w:val="00963314"/>
    <w:rsid w:val="009633A5"/>
    <w:rsid w:val="00963561"/>
    <w:rsid w:val="00963796"/>
    <w:rsid w:val="00963D5D"/>
    <w:rsid w:val="00963EEC"/>
    <w:rsid w:val="009642BC"/>
    <w:rsid w:val="0096444B"/>
    <w:rsid w:val="009646BE"/>
    <w:rsid w:val="00964B1A"/>
    <w:rsid w:val="0096532F"/>
    <w:rsid w:val="00965C6D"/>
    <w:rsid w:val="00965F08"/>
    <w:rsid w:val="009660BF"/>
    <w:rsid w:val="009663FB"/>
    <w:rsid w:val="0096653A"/>
    <w:rsid w:val="009669F7"/>
    <w:rsid w:val="00966DEC"/>
    <w:rsid w:val="009679DA"/>
    <w:rsid w:val="00967C8D"/>
    <w:rsid w:val="00970180"/>
    <w:rsid w:val="009701D0"/>
    <w:rsid w:val="009705FF"/>
    <w:rsid w:val="009708F9"/>
    <w:rsid w:val="00970AF2"/>
    <w:rsid w:val="009713A3"/>
    <w:rsid w:val="00971474"/>
    <w:rsid w:val="00971529"/>
    <w:rsid w:val="00971B5D"/>
    <w:rsid w:val="00971E38"/>
    <w:rsid w:val="00972299"/>
    <w:rsid w:val="009738DD"/>
    <w:rsid w:val="00973A2C"/>
    <w:rsid w:val="009742CB"/>
    <w:rsid w:val="009746E5"/>
    <w:rsid w:val="00974FCC"/>
    <w:rsid w:val="00975256"/>
    <w:rsid w:val="009752DF"/>
    <w:rsid w:val="00975303"/>
    <w:rsid w:val="00975332"/>
    <w:rsid w:val="009756BB"/>
    <w:rsid w:val="00975981"/>
    <w:rsid w:val="00975A4F"/>
    <w:rsid w:val="00975E63"/>
    <w:rsid w:val="0097661D"/>
    <w:rsid w:val="00976633"/>
    <w:rsid w:val="00976A95"/>
    <w:rsid w:val="0097727A"/>
    <w:rsid w:val="00977469"/>
    <w:rsid w:val="00977A17"/>
    <w:rsid w:val="00977BC6"/>
    <w:rsid w:val="00977C8F"/>
    <w:rsid w:val="00977E72"/>
    <w:rsid w:val="009805E6"/>
    <w:rsid w:val="009805FA"/>
    <w:rsid w:val="00980CC5"/>
    <w:rsid w:val="00980D7C"/>
    <w:rsid w:val="00981101"/>
    <w:rsid w:val="00981893"/>
    <w:rsid w:val="00981F3E"/>
    <w:rsid w:val="00982123"/>
    <w:rsid w:val="009821B7"/>
    <w:rsid w:val="009829E7"/>
    <w:rsid w:val="009831C2"/>
    <w:rsid w:val="0098339C"/>
    <w:rsid w:val="00983652"/>
    <w:rsid w:val="0098370B"/>
    <w:rsid w:val="009837E9"/>
    <w:rsid w:val="00983D43"/>
    <w:rsid w:val="0098411A"/>
    <w:rsid w:val="009847D0"/>
    <w:rsid w:val="00984924"/>
    <w:rsid w:val="009849D4"/>
    <w:rsid w:val="00984A0C"/>
    <w:rsid w:val="00984F95"/>
    <w:rsid w:val="0098526C"/>
    <w:rsid w:val="00985384"/>
    <w:rsid w:val="00985A54"/>
    <w:rsid w:val="00985AC7"/>
    <w:rsid w:val="00985CBF"/>
    <w:rsid w:val="00985EBC"/>
    <w:rsid w:val="009865EC"/>
    <w:rsid w:val="00986774"/>
    <w:rsid w:val="00986B24"/>
    <w:rsid w:val="00986EA9"/>
    <w:rsid w:val="009871F8"/>
    <w:rsid w:val="009905A7"/>
    <w:rsid w:val="00990727"/>
    <w:rsid w:val="00990E88"/>
    <w:rsid w:val="00990F46"/>
    <w:rsid w:val="00991081"/>
    <w:rsid w:val="009910CD"/>
    <w:rsid w:val="00991175"/>
    <w:rsid w:val="00991825"/>
    <w:rsid w:val="009922B4"/>
    <w:rsid w:val="00992A0D"/>
    <w:rsid w:val="00992C9D"/>
    <w:rsid w:val="00992EC9"/>
    <w:rsid w:val="0099333E"/>
    <w:rsid w:val="00993596"/>
    <w:rsid w:val="00993699"/>
    <w:rsid w:val="00993BA2"/>
    <w:rsid w:val="00993C34"/>
    <w:rsid w:val="009940A9"/>
    <w:rsid w:val="009948CC"/>
    <w:rsid w:val="00994CAD"/>
    <w:rsid w:val="00994CBA"/>
    <w:rsid w:val="00994DB0"/>
    <w:rsid w:val="00994E4F"/>
    <w:rsid w:val="00995547"/>
    <w:rsid w:val="009958D4"/>
    <w:rsid w:val="00995975"/>
    <w:rsid w:val="009959B5"/>
    <w:rsid w:val="00995AC8"/>
    <w:rsid w:val="00995D5A"/>
    <w:rsid w:val="00995FD8"/>
    <w:rsid w:val="00995FED"/>
    <w:rsid w:val="0099641F"/>
    <w:rsid w:val="0099660A"/>
    <w:rsid w:val="00996777"/>
    <w:rsid w:val="009967D7"/>
    <w:rsid w:val="00996D36"/>
    <w:rsid w:val="009976D4"/>
    <w:rsid w:val="00997C9D"/>
    <w:rsid w:val="009A0701"/>
    <w:rsid w:val="009A0C15"/>
    <w:rsid w:val="009A0CDA"/>
    <w:rsid w:val="009A0FDC"/>
    <w:rsid w:val="009A187C"/>
    <w:rsid w:val="009A1986"/>
    <w:rsid w:val="009A1C62"/>
    <w:rsid w:val="009A284B"/>
    <w:rsid w:val="009A32FF"/>
    <w:rsid w:val="009A3C76"/>
    <w:rsid w:val="009A44A5"/>
    <w:rsid w:val="009A47BA"/>
    <w:rsid w:val="009A4B3D"/>
    <w:rsid w:val="009A502B"/>
    <w:rsid w:val="009A56D3"/>
    <w:rsid w:val="009A6548"/>
    <w:rsid w:val="009A6ABC"/>
    <w:rsid w:val="009A6AF3"/>
    <w:rsid w:val="009A6C4F"/>
    <w:rsid w:val="009A73BA"/>
    <w:rsid w:val="009A74F8"/>
    <w:rsid w:val="009A766C"/>
    <w:rsid w:val="009A76F0"/>
    <w:rsid w:val="009A7701"/>
    <w:rsid w:val="009A7C17"/>
    <w:rsid w:val="009A7EB9"/>
    <w:rsid w:val="009B0523"/>
    <w:rsid w:val="009B0758"/>
    <w:rsid w:val="009B0804"/>
    <w:rsid w:val="009B0B38"/>
    <w:rsid w:val="009B0F9F"/>
    <w:rsid w:val="009B10F9"/>
    <w:rsid w:val="009B1220"/>
    <w:rsid w:val="009B145A"/>
    <w:rsid w:val="009B15CB"/>
    <w:rsid w:val="009B16F2"/>
    <w:rsid w:val="009B174F"/>
    <w:rsid w:val="009B2901"/>
    <w:rsid w:val="009B2CFB"/>
    <w:rsid w:val="009B2D32"/>
    <w:rsid w:val="009B3481"/>
    <w:rsid w:val="009B3564"/>
    <w:rsid w:val="009B37E8"/>
    <w:rsid w:val="009B3919"/>
    <w:rsid w:val="009B3FC4"/>
    <w:rsid w:val="009B3FC7"/>
    <w:rsid w:val="009B43EF"/>
    <w:rsid w:val="009B4502"/>
    <w:rsid w:val="009B4603"/>
    <w:rsid w:val="009B4821"/>
    <w:rsid w:val="009B493D"/>
    <w:rsid w:val="009B4982"/>
    <w:rsid w:val="009B4A98"/>
    <w:rsid w:val="009B4B40"/>
    <w:rsid w:val="009B53F0"/>
    <w:rsid w:val="009B5CBF"/>
    <w:rsid w:val="009B5E0C"/>
    <w:rsid w:val="009B617E"/>
    <w:rsid w:val="009B637B"/>
    <w:rsid w:val="009B6922"/>
    <w:rsid w:val="009B6E70"/>
    <w:rsid w:val="009B7934"/>
    <w:rsid w:val="009B79FF"/>
    <w:rsid w:val="009B7D7A"/>
    <w:rsid w:val="009C0025"/>
    <w:rsid w:val="009C0027"/>
    <w:rsid w:val="009C04E1"/>
    <w:rsid w:val="009C06C6"/>
    <w:rsid w:val="009C08BB"/>
    <w:rsid w:val="009C08FA"/>
    <w:rsid w:val="009C1100"/>
    <w:rsid w:val="009C13AD"/>
    <w:rsid w:val="009C13D9"/>
    <w:rsid w:val="009C160C"/>
    <w:rsid w:val="009C1A3B"/>
    <w:rsid w:val="009C1AEE"/>
    <w:rsid w:val="009C21BF"/>
    <w:rsid w:val="009C29E3"/>
    <w:rsid w:val="009C3211"/>
    <w:rsid w:val="009C35F1"/>
    <w:rsid w:val="009C3E92"/>
    <w:rsid w:val="009C3F2D"/>
    <w:rsid w:val="009C3FE3"/>
    <w:rsid w:val="009C43CB"/>
    <w:rsid w:val="009C4445"/>
    <w:rsid w:val="009C4C03"/>
    <w:rsid w:val="009C5532"/>
    <w:rsid w:val="009C6038"/>
    <w:rsid w:val="009C6167"/>
    <w:rsid w:val="009C6568"/>
    <w:rsid w:val="009C665F"/>
    <w:rsid w:val="009C6DD9"/>
    <w:rsid w:val="009C6E39"/>
    <w:rsid w:val="009C71C8"/>
    <w:rsid w:val="009C77A9"/>
    <w:rsid w:val="009C7A16"/>
    <w:rsid w:val="009C7A93"/>
    <w:rsid w:val="009D017B"/>
    <w:rsid w:val="009D0650"/>
    <w:rsid w:val="009D082F"/>
    <w:rsid w:val="009D0A0D"/>
    <w:rsid w:val="009D0A4E"/>
    <w:rsid w:val="009D11A1"/>
    <w:rsid w:val="009D1908"/>
    <w:rsid w:val="009D19AE"/>
    <w:rsid w:val="009D19C8"/>
    <w:rsid w:val="009D1B50"/>
    <w:rsid w:val="009D1C7E"/>
    <w:rsid w:val="009D1E99"/>
    <w:rsid w:val="009D1F40"/>
    <w:rsid w:val="009D221A"/>
    <w:rsid w:val="009D23A0"/>
    <w:rsid w:val="009D2429"/>
    <w:rsid w:val="009D24E1"/>
    <w:rsid w:val="009D2501"/>
    <w:rsid w:val="009D2691"/>
    <w:rsid w:val="009D28D0"/>
    <w:rsid w:val="009D31D0"/>
    <w:rsid w:val="009D3549"/>
    <w:rsid w:val="009D3905"/>
    <w:rsid w:val="009D3A28"/>
    <w:rsid w:val="009D3E73"/>
    <w:rsid w:val="009D3FE8"/>
    <w:rsid w:val="009D4364"/>
    <w:rsid w:val="009D4427"/>
    <w:rsid w:val="009D46D4"/>
    <w:rsid w:val="009D4815"/>
    <w:rsid w:val="009D49AA"/>
    <w:rsid w:val="009D4C50"/>
    <w:rsid w:val="009D4DAE"/>
    <w:rsid w:val="009D4F12"/>
    <w:rsid w:val="009D4F9E"/>
    <w:rsid w:val="009D50D8"/>
    <w:rsid w:val="009D5394"/>
    <w:rsid w:val="009D53A8"/>
    <w:rsid w:val="009D552D"/>
    <w:rsid w:val="009D55EB"/>
    <w:rsid w:val="009D567D"/>
    <w:rsid w:val="009D5712"/>
    <w:rsid w:val="009D5F95"/>
    <w:rsid w:val="009D63C8"/>
    <w:rsid w:val="009D69E3"/>
    <w:rsid w:val="009D6D52"/>
    <w:rsid w:val="009D6EDC"/>
    <w:rsid w:val="009D721B"/>
    <w:rsid w:val="009D726F"/>
    <w:rsid w:val="009D786D"/>
    <w:rsid w:val="009D7895"/>
    <w:rsid w:val="009D7B43"/>
    <w:rsid w:val="009D7BAE"/>
    <w:rsid w:val="009E0014"/>
    <w:rsid w:val="009E02AD"/>
    <w:rsid w:val="009E02CC"/>
    <w:rsid w:val="009E02F1"/>
    <w:rsid w:val="009E1332"/>
    <w:rsid w:val="009E1BF1"/>
    <w:rsid w:val="009E1C06"/>
    <w:rsid w:val="009E1D3B"/>
    <w:rsid w:val="009E1DC9"/>
    <w:rsid w:val="009E1DEA"/>
    <w:rsid w:val="009E1E20"/>
    <w:rsid w:val="009E20FA"/>
    <w:rsid w:val="009E2695"/>
    <w:rsid w:val="009E29C3"/>
    <w:rsid w:val="009E2C91"/>
    <w:rsid w:val="009E2E03"/>
    <w:rsid w:val="009E30A9"/>
    <w:rsid w:val="009E38F0"/>
    <w:rsid w:val="009E40FB"/>
    <w:rsid w:val="009E439E"/>
    <w:rsid w:val="009E466D"/>
    <w:rsid w:val="009E4E52"/>
    <w:rsid w:val="009E4E5D"/>
    <w:rsid w:val="009E4EC9"/>
    <w:rsid w:val="009E5298"/>
    <w:rsid w:val="009E5BDA"/>
    <w:rsid w:val="009E5CEC"/>
    <w:rsid w:val="009E6633"/>
    <w:rsid w:val="009E6DFA"/>
    <w:rsid w:val="009E71A5"/>
    <w:rsid w:val="009E727A"/>
    <w:rsid w:val="009E7866"/>
    <w:rsid w:val="009E7896"/>
    <w:rsid w:val="009E7C68"/>
    <w:rsid w:val="009E7F0B"/>
    <w:rsid w:val="009F01BD"/>
    <w:rsid w:val="009F0293"/>
    <w:rsid w:val="009F0D66"/>
    <w:rsid w:val="009F0D76"/>
    <w:rsid w:val="009F14DB"/>
    <w:rsid w:val="009F153E"/>
    <w:rsid w:val="009F1939"/>
    <w:rsid w:val="009F1CEA"/>
    <w:rsid w:val="009F1F2F"/>
    <w:rsid w:val="009F290C"/>
    <w:rsid w:val="009F294B"/>
    <w:rsid w:val="009F2F24"/>
    <w:rsid w:val="009F38D1"/>
    <w:rsid w:val="009F3E10"/>
    <w:rsid w:val="009F41E0"/>
    <w:rsid w:val="009F4C46"/>
    <w:rsid w:val="009F4F95"/>
    <w:rsid w:val="009F57B1"/>
    <w:rsid w:val="009F5A0B"/>
    <w:rsid w:val="009F5BC0"/>
    <w:rsid w:val="009F5FE2"/>
    <w:rsid w:val="009F646E"/>
    <w:rsid w:val="009F73B0"/>
    <w:rsid w:val="009F77D2"/>
    <w:rsid w:val="009F7CBD"/>
    <w:rsid w:val="009F7D0C"/>
    <w:rsid w:val="00A004A6"/>
    <w:rsid w:val="00A00A99"/>
    <w:rsid w:val="00A00AEE"/>
    <w:rsid w:val="00A01201"/>
    <w:rsid w:val="00A01552"/>
    <w:rsid w:val="00A01838"/>
    <w:rsid w:val="00A01A7D"/>
    <w:rsid w:val="00A01BE5"/>
    <w:rsid w:val="00A01BF6"/>
    <w:rsid w:val="00A020F5"/>
    <w:rsid w:val="00A022CE"/>
    <w:rsid w:val="00A0245C"/>
    <w:rsid w:val="00A02715"/>
    <w:rsid w:val="00A02C54"/>
    <w:rsid w:val="00A02C82"/>
    <w:rsid w:val="00A030EE"/>
    <w:rsid w:val="00A034CB"/>
    <w:rsid w:val="00A03809"/>
    <w:rsid w:val="00A03A05"/>
    <w:rsid w:val="00A042F4"/>
    <w:rsid w:val="00A0441E"/>
    <w:rsid w:val="00A04997"/>
    <w:rsid w:val="00A04FBD"/>
    <w:rsid w:val="00A059A0"/>
    <w:rsid w:val="00A05BCB"/>
    <w:rsid w:val="00A05E3A"/>
    <w:rsid w:val="00A060A8"/>
    <w:rsid w:val="00A068BF"/>
    <w:rsid w:val="00A06DD4"/>
    <w:rsid w:val="00A06E5B"/>
    <w:rsid w:val="00A06E76"/>
    <w:rsid w:val="00A07330"/>
    <w:rsid w:val="00A075AC"/>
    <w:rsid w:val="00A07877"/>
    <w:rsid w:val="00A079BA"/>
    <w:rsid w:val="00A079D0"/>
    <w:rsid w:val="00A10248"/>
    <w:rsid w:val="00A103DC"/>
    <w:rsid w:val="00A10744"/>
    <w:rsid w:val="00A10B9C"/>
    <w:rsid w:val="00A10BE8"/>
    <w:rsid w:val="00A10D82"/>
    <w:rsid w:val="00A10EE5"/>
    <w:rsid w:val="00A10FC3"/>
    <w:rsid w:val="00A110B4"/>
    <w:rsid w:val="00A11695"/>
    <w:rsid w:val="00A116B5"/>
    <w:rsid w:val="00A1172C"/>
    <w:rsid w:val="00A1177F"/>
    <w:rsid w:val="00A11782"/>
    <w:rsid w:val="00A12037"/>
    <w:rsid w:val="00A12216"/>
    <w:rsid w:val="00A12AF3"/>
    <w:rsid w:val="00A12B2F"/>
    <w:rsid w:val="00A12BA5"/>
    <w:rsid w:val="00A12D86"/>
    <w:rsid w:val="00A12EEB"/>
    <w:rsid w:val="00A12F0A"/>
    <w:rsid w:val="00A13098"/>
    <w:rsid w:val="00A13ED0"/>
    <w:rsid w:val="00A143E6"/>
    <w:rsid w:val="00A143EE"/>
    <w:rsid w:val="00A144A5"/>
    <w:rsid w:val="00A14692"/>
    <w:rsid w:val="00A14B78"/>
    <w:rsid w:val="00A14F03"/>
    <w:rsid w:val="00A14F3D"/>
    <w:rsid w:val="00A1519C"/>
    <w:rsid w:val="00A154C3"/>
    <w:rsid w:val="00A1565E"/>
    <w:rsid w:val="00A15820"/>
    <w:rsid w:val="00A15A91"/>
    <w:rsid w:val="00A15BAB"/>
    <w:rsid w:val="00A16017"/>
    <w:rsid w:val="00A16293"/>
    <w:rsid w:val="00A16327"/>
    <w:rsid w:val="00A16574"/>
    <w:rsid w:val="00A166DC"/>
    <w:rsid w:val="00A1690D"/>
    <w:rsid w:val="00A16F4F"/>
    <w:rsid w:val="00A1717A"/>
    <w:rsid w:val="00A17DC7"/>
    <w:rsid w:val="00A2001B"/>
    <w:rsid w:val="00A203BD"/>
    <w:rsid w:val="00A207E2"/>
    <w:rsid w:val="00A2082A"/>
    <w:rsid w:val="00A20B0D"/>
    <w:rsid w:val="00A21027"/>
    <w:rsid w:val="00A21235"/>
    <w:rsid w:val="00A2130E"/>
    <w:rsid w:val="00A214C6"/>
    <w:rsid w:val="00A21A7D"/>
    <w:rsid w:val="00A21C6F"/>
    <w:rsid w:val="00A21D42"/>
    <w:rsid w:val="00A22781"/>
    <w:rsid w:val="00A2298F"/>
    <w:rsid w:val="00A22C37"/>
    <w:rsid w:val="00A23540"/>
    <w:rsid w:val="00A239F2"/>
    <w:rsid w:val="00A23A1B"/>
    <w:rsid w:val="00A23AB2"/>
    <w:rsid w:val="00A23AF1"/>
    <w:rsid w:val="00A2416E"/>
    <w:rsid w:val="00A2435D"/>
    <w:rsid w:val="00A24A56"/>
    <w:rsid w:val="00A25429"/>
    <w:rsid w:val="00A25B81"/>
    <w:rsid w:val="00A25FC5"/>
    <w:rsid w:val="00A266D4"/>
    <w:rsid w:val="00A26CA2"/>
    <w:rsid w:val="00A26DCE"/>
    <w:rsid w:val="00A2748F"/>
    <w:rsid w:val="00A27FFE"/>
    <w:rsid w:val="00A3023D"/>
    <w:rsid w:val="00A303E3"/>
    <w:rsid w:val="00A30522"/>
    <w:rsid w:val="00A306D2"/>
    <w:rsid w:val="00A307D2"/>
    <w:rsid w:val="00A308B8"/>
    <w:rsid w:val="00A30952"/>
    <w:rsid w:val="00A30CDF"/>
    <w:rsid w:val="00A30D9C"/>
    <w:rsid w:val="00A310FE"/>
    <w:rsid w:val="00A3186D"/>
    <w:rsid w:val="00A31BBE"/>
    <w:rsid w:val="00A32008"/>
    <w:rsid w:val="00A3229D"/>
    <w:rsid w:val="00A32693"/>
    <w:rsid w:val="00A327D5"/>
    <w:rsid w:val="00A32A55"/>
    <w:rsid w:val="00A330D6"/>
    <w:rsid w:val="00A335EC"/>
    <w:rsid w:val="00A33632"/>
    <w:rsid w:val="00A339FD"/>
    <w:rsid w:val="00A33BA9"/>
    <w:rsid w:val="00A34015"/>
    <w:rsid w:val="00A34225"/>
    <w:rsid w:val="00A342FF"/>
    <w:rsid w:val="00A345F7"/>
    <w:rsid w:val="00A34AD1"/>
    <w:rsid w:val="00A34BF3"/>
    <w:rsid w:val="00A34F06"/>
    <w:rsid w:val="00A3552F"/>
    <w:rsid w:val="00A3569C"/>
    <w:rsid w:val="00A36467"/>
    <w:rsid w:val="00A36690"/>
    <w:rsid w:val="00A369F5"/>
    <w:rsid w:val="00A36A06"/>
    <w:rsid w:val="00A36A52"/>
    <w:rsid w:val="00A37690"/>
    <w:rsid w:val="00A37BEF"/>
    <w:rsid w:val="00A37C79"/>
    <w:rsid w:val="00A402F9"/>
    <w:rsid w:val="00A40305"/>
    <w:rsid w:val="00A40390"/>
    <w:rsid w:val="00A40511"/>
    <w:rsid w:val="00A405FB"/>
    <w:rsid w:val="00A40771"/>
    <w:rsid w:val="00A408A7"/>
    <w:rsid w:val="00A40960"/>
    <w:rsid w:val="00A40B52"/>
    <w:rsid w:val="00A40C8C"/>
    <w:rsid w:val="00A41042"/>
    <w:rsid w:val="00A4109F"/>
    <w:rsid w:val="00A416D1"/>
    <w:rsid w:val="00A421BF"/>
    <w:rsid w:val="00A42320"/>
    <w:rsid w:val="00A42364"/>
    <w:rsid w:val="00A42393"/>
    <w:rsid w:val="00A4257B"/>
    <w:rsid w:val="00A4269F"/>
    <w:rsid w:val="00A428DF"/>
    <w:rsid w:val="00A42A8A"/>
    <w:rsid w:val="00A43062"/>
    <w:rsid w:val="00A4359F"/>
    <w:rsid w:val="00A43DF7"/>
    <w:rsid w:val="00A442C8"/>
    <w:rsid w:val="00A44318"/>
    <w:rsid w:val="00A44A3A"/>
    <w:rsid w:val="00A44C16"/>
    <w:rsid w:val="00A45DF6"/>
    <w:rsid w:val="00A45F65"/>
    <w:rsid w:val="00A461C4"/>
    <w:rsid w:val="00A4651D"/>
    <w:rsid w:val="00A467A0"/>
    <w:rsid w:val="00A46A69"/>
    <w:rsid w:val="00A47061"/>
    <w:rsid w:val="00A47EDC"/>
    <w:rsid w:val="00A508E9"/>
    <w:rsid w:val="00A5092D"/>
    <w:rsid w:val="00A509C0"/>
    <w:rsid w:val="00A50B75"/>
    <w:rsid w:val="00A513E4"/>
    <w:rsid w:val="00A5155F"/>
    <w:rsid w:val="00A517DB"/>
    <w:rsid w:val="00A51A18"/>
    <w:rsid w:val="00A51C47"/>
    <w:rsid w:val="00A51D04"/>
    <w:rsid w:val="00A523CA"/>
    <w:rsid w:val="00A5274A"/>
    <w:rsid w:val="00A52DAD"/>
    <w:rsid w:val="00A52E5B"/>
    <w:rsid w:val="00A53289"/>
    <w:rsid w:val="00A534DE"/>
    <w:rsid w:val="00A53591"/>
    <w:rsid w:val="00A53FB8"/>
    <w:rsid w:val="00A54055"/>
    <w:rsid w:val="00A542D7"/>
    <w:rsid w:val="00A54342"/>
    <w:rsid w:val="00A54462"/>
    <w:rsid w:val="00A544C1"/>
    <w:rsid w:val="00A545AA"/>
    <w:rsid w:val="00A54772"/>
    <w:rsid w:val="00A54837"/>
    <w:rsid w:val="00A54C32"/>
    <w:rsid w:val="00A54DF1"/>
    <w:rsid w:val="00A55173"/>
    <w:rsid w:val="00A55A28"/>
    <w:rsid w:val="00A5635C"/>
    <w:rsid w:val="00A563AE"/>
    <w:rsid w:val="00A5655E"/>
    <w:rsid w:val="00A566EA"/>
    <w:rsid w:val="00A56772"/>
    <w:rsid w:val="00A56958"/>
    <w:rsid w:val="00A5741F"/>
    <w:rsid w:val="00A57811"/>
    <w:rsid w:val="00A5782C"/>
    <w:rsid w:val="00A579C6"/>
    <w:rsid w:val="00A57A47"/>
    <w:rsid w:val="00A57AEA"/>
    <w:rsid w:val="00A57E7B"/>
    <w:rsid w:val="00A6062C"/>
    <w:rsid w:val="00A60DF7"/>
    <w:rsid w:val="00A61123"/>
    <w:rsid w:val="00A6176D"/>
    <w:rsid w:val="00A61FC2"/>
    <w:rsid w:val="00A626FE"/>
    <w:rsid w:val="00A62B6C"/>
    <w:rsid w:val="00A63D26"/>
    <w:rsid w:val="00A63F52"/>
    <w:rsid w:val="00A64A2A"/>
    <w:rsid w:val="00A64D16"/>
    <w:rsid w:val="00A64D5E"/>
    <w:rsid w:val="00A64FC0"/>
    <w:rsid w:val="00A6579B"/>
    <w:rsid w:val="00A65BC8"/>
    <w:rsid w:val="00A65BE1"/>
    <w:rsid w:val="00A65F82"/>
    <w:rsid w:val="00A66150"/>
    <w:rsid w:val="00A662A0"/>
    <w:rsid w:val="00A662E5"/>
    <w:rsid w:val="00A6670B"/>
    <w:rsid w:val="00A6677C"/>
    <w:rsid w:val="00A66A27"/>
    <w:rsid w:val="00A672AA"/>
    <w:rsid w:val="00A67312"/>
    <w:rsid w:val="00A67884"/>
    <w:rsid w:val="00A679A4"/>
    <w:rsid w:val="00A67AFE"/>
    <w:rsid w:val="00A67B91"/>
    <w:rsid w:val="00A7030A"/>
    <w:rsid w:val="00A71438"/>
    <w:rsid w:val="00A715DE"/>
    <w:rsid w:val="00A7188E"/>
    <w:rsid w:val="00A71C02"/>
    <w:rsid w:val="00A71CC0"/>
    <w:rsid w:val="00A71F99"/>
    <w:rsid w:val="00A72F89"/>
    <w:rsid w:val="00A735ED"/>
    <w:rsid w:val="00A73AF1"/>
    <w:rsid w:val="00A73BF3"/>
    <w:rsid w:val="00A7406F"/>
    <w:rsid w:val="00A74502"/>
    <w:rsid w:val="00A74782"/>
    <w:rsid w:val="00A748A6"/>
    <w:rsid w:val="00A74A76"/>
    <w:rsid w:val="00A74CF1"/>
    <w:rsid w:val="00A74D78"/>
    <w:rsid w:val="00A74FA1"/>
    <w:rsid w:val="00A755EC"/>
    <w:rsid w:val="00A7581D"/>
    <w:rsid w:val="00A75993"/>
    <w:rsid w:val="00A75AF6"/>
    <w:rsid w:val="00A75B2D"/>
    <w:rsid w:val="00A75F09"/>
    <w:rsid w:val="00A76BA0"/>
    <w:rsid w:val="00A76E47"/>
    <w:rsid w:val="00A770CB"/>
    <w:rsid w:val="00A7716D"/>
    <w:rsid w:val="00A77184"/>
    <w:rsid w:val="00A77C40"/>
    <w:rsid w:val="00A800CB"/>
    <w:rsid w:val="00A8019E"/>
    <w:rsid w:val="00A802F2"/>
    <w:rsid w:val="00A80D59"/>
    <w:rsid w:val="00A812A1"/>
    <w:rsid w:val="00A81741"/>
    <w:rsid w:val="00A81E74"/>
    <w:rsid w:val="00A82002"/>
    <w:rsid w:val="00A82A0F"/>
    <w:rsid w:val="00A82C6E"/>
    <w:rsid w:val="00A82F11"/>
    <w:rsid w:val="00A8311A"/>
    <w:rsid w:val="00A834D1"/>
    <w:rsid w:val="00A83534"/>
    <w:rsid w:val="00A844CE"/>
    <w:rsid w:val="00A8533E"/>
    <w:rsid w:val="00A85A27"/>
    <w:rsid w:val="00A85A85"/>
    <w:rsid w:val="00A85BD3"/>
    <w:rsid w:val="00A85DA9"/>
    <w:rsid w:val="00A86404"/>
    <w:rsid w:val="00A868DB"/>
    <w:rsid w:val="00A86D3E"/>
    <w:rsid w:val="00A86E2E"/>
    <w:rsid w:val="00A8714D"/>
    <w:rsid w:val="00A872CE"/>
    <w:rsid w:val="00A87396"/>
    <w:rsid w:val="00A87503"/>
    <w:rsid w:val="00A87C11"/>
    <w:rsid w:val="00A87E87"/>
    <w:rsid w:val="00A9007C"/>
    <w:rsid w:val="00A901AF"/>
    <w:rsid w:val="00A901C2"/>
    <w:rsid w:val="00A902DC"/>
    <w:rsid w:val="00A90797"/>
    <w:rsid w:val="00A91325"/>
    <w:rsid w:val="00A91654"/>
    <w:rsid w:val="00A92069"/>
    <w:rsid w:val="00A92077"/>
    <w:rsid w:val="00A920D3"/>
    <w:rsid w:val="00A9294F"/>
    <w:rsid w:val="00A92D8C"/>
    <w:rsid w:val="00A92DCD"/>
    <w:rsid w:val="00A92DD7"/>
    <w:rsid w:val="00A93100"/>
    <w:rsid w:val="00A933D4"/>
    <w:rsid w:val="00A934D7"/>
    <w:rsid w:val="00A94044"/>
    <w:rsid w:val="00A94DF5"/>
    <w:rsid w:val="00A9501E"/>
    <w:rsid w:val="00A950FF"/>
    <w:rsid w:val="00A951A5"/>
    <w:rsid w:val="00A956E9"/>
    <w:rsid w:val="00A9673E"/>
    <w:rsid w:val="00A97687"/>
    <w:rsid w:val="00A97695"/>
    <w:rsid w:val="00AA0778"/>
    <w:rsid w:val="00AA09DF"/>
    <w:rsid w:val="00AA1662"/>
    <w:rsid w:val="00AA1783"/>
    <w:rsid w:val="00AA1BE6"/>
    <w:rsid w:val="00AA1DD9"/>
    <w:rsid w:val="00AA20D8"/>
    <w:rsid w:val="00AA229E"/>
    <w:rsid w:val="00AA288C"/>
    <w:rsid w:val="00AA2B48"/>
    <w:rsid w:val="00AA2F00"/>
    <w:rsid w:val="00AA2F1C"/>
    <w:rsid w:val="00AA3881"/>
    <w:rsid w:val="00AA39D3"/>
    <w:rsid w:val="00AA3ADF"/>
    <w:rsid w:val="00AA3D1C"/>
    <w:rsid w:val="00AA3DB1"/>
    <w:rsid w:val="00AA3F76"/>
    <w:rsid w:val="00AA4242"/>
    <w:rsid w:val="00AA4396"/>
    <w:rsid w:val="00AA43B1"/>
    <w:rsid w:val="00AA4596"/>
    <w:rsid w:val="00AA4792"/>
    <w:rsid w:val="00AA4809"/>
    <w:rsid w:val="00AA4BD1"/>
    <w:rsid w:val="00AA4C60"/>
    <w:rsid w:val="00AA4E2B"/>
    <w:rsid w:val="00AA4FB1"/>
    <w:rsid w:val="00AA523E"/>
    <w:rsid w:val="00AA53C6"/>
    <w:rsid w:val="00AA63F9"/>
    <w:rsid w:val="00AA6A07"/>
    <w:rsid w:val="00AA6C9F"/>
    <w:rsid w:val="00AA6EAD"/>
    <w:rsid w:val="00AA6F35"/>
    <w:rsid w:val="00AA7507"/>
    <w:rsid w:val="00AA7649"/>
    <w:rsid w:val="00AA7878"/>
    <w:rsid w:val="00AA7AB5"/>
    <w:rsid w:val="00AA7DD4"/>
    <w:rsid w:val="00AA7EFE"/>
    <w:rsid w:val="00AB059C"/>
    <w:rsid w:val="00AB083B"/>
    <w:rsid w:val="00AB0DEE"/>
    <w:rsid w:val="00AB1B3A"/>
    <w:rsid w:val="00AB1BF1"/>
    <w:rsid w:val="00AB202E"/>
    <w:rsid w:val="00AB229F"/>
    <w:rsid w:val="00AB24D9"/>
    <w:rsid w:val="00AB297B"/>
    <w:rsid w:val="00AB3CEB"/>
    <w:rsid w:val="00AB4121"/>
    <w:rsid w:val="00AB43AF"/>
    <w:rsid w:val="00AB49DD"/>
    <w:rsid w:val="00AB4D1D"/>
    <w:rsid w:val="00AB50CC"/>
    <w:rsid w:val="00AB5266"/>
    <w:rsid w:val="00AB5848"/>
    <w:rsid w:val="00AB585C"/>
    <w:rsid w:val="00AB5B7F"/>
    <w:rsid w:val="00AB5CD7"/>
    <w:rsid w:val="00AB5F6D"/>
    <w:rsid w:val="00AB642B"/>
    <w:rsid w:val="00AB649F"/>
    <w:rsid w:val="00AB690C"/>
    <w:rsid w:val="00AB6990"/>
    <w:rsid w:val="00AB6B01"/>
    <w:rsid w:val="00AB6C61"/>
    <w:rsid w:val="00AB6E8A"/>
    <w:rsid w:val="00AB7728"/>
    <w:rsid w:val="00AB7AF2"/>
    <w:rsid w:val="00AB7BC3"/>
    <w:rsid w:val="00AC0251"/>
    <w:rsid w:val="00AC06EF"/>
    <w:rsid w:val="00AC0B4C"/>
    <w:rsid w:val="00AC0CD8"/>
    <w:rsid w:val="00AC0F63"/>
    <w:rsid w:val="00AC15DA"/>
    <w:rsid w:val="00AC1FFA"/>
    <w:rsid w:val="00AC230E"/>
    <w:rsid w:val="00AC24A5"/>
    <w:rsid w:val="00AC2860"/>
    <w:rsid w:val="00AC2AAB"/>
    <w:rsid w:val="00AC2BB4"/>
    <w:rsid w:val="00AC2D54"/>
    <w:rsid w:val="00AC2D8A"/>
    <w:rsid w:val="00AC2EEC"/>
    <w:rsid w:val="00AC35BF"/>
    <w:rsid w:val="00AC36A6"/>
    <w:rsid w:val="00AC370F"/>
    <w:rsid w:val="00AC3814"/>
    <w:rsid w:val="00AC38F0"/>
    <w:rsid w:val="00AC3DC0"/>
    <w:rsid w:val="00AC4618"/>
    <w:rsid w:val="00AC46B0"/>
    <w:rsid w:val="00AC5172"/>
    <w:rsid w:val="00AC66A4"/>
    <w:rsid w:val="00AC6A83"/>
    <w:rsid w:val="00AC6D1C"/>
    <w:rsid w:val="00AC7195"/>
    <w:rsid w:val="00AC7198"/>
    <w:rsid w:val="00AC71F8"/>
    <w:rsid w:val="00AC7708"/>
    <w:rsid w:val="00AC7E66"/>
    <w:rsid w:val="00AD030B"/>
    <w:rsid w:val="00AD0500"/>
    <w:rsid w:val="00AD05CA"/>
    <w:rsid w:val="00AD13D3"/>
    <w:rsid w:val="00AD1C98"/>
    <w:rsid w:val="00AD209B"/>
    <w:rsid w:val="00AD2267"/>
    <w:rsid w:val="00AD3398"/>
    <w:rsid w:val="00AD38E3"/>
    <w:rsid w:val="00AD3C4A"/>
    <w:rsid w:val="00AD3CB9"/>
    <w:rsid w:val="00AD47E9"/>
    <w:rsid w:val="00AD4883"/>
    <w:rsid w:val="00AD4ABD"/>
    <w:rsid w:val="00AD4DE9"/>
    <w:rsid w:val="00AD4EE7"/>
    <w:rsid w:val="00AD505E"/>
    <w:rsid w:val="00AD5A58"/>
    <w:rsid w:val="00AD5DBC"/>
    <w:rsid w:val="00AD611A"/>
    <w:rsid w:val="00AD62BB"/>
    <w:rsid w:val="00AD62E7"/>
    <w:rsid w:val="00AD6398"/>
    <w:rsid w:val="00AD63B7"/>
    <w:rsid w:val="00AD65CD"/>
    <w:rsid w:val="00AD6854"/>
    <w:rsid w:val="00AD6C10"/>
    <w:rsid w:val="00AD72E3"/>
    <w:rsid w:val="00AD7394"/>
    <w:rsid w:val="00AD739B"/>
    <w:rsid w:val="00AD743C"/>
    <w:rsid w:val="00AD7F90"/>
    <w:rsid w:val="00AE01AD"/>
    <w:rsid w:val="00AE0536"/>
    <w:rsid w:val="00AE0AC7"/>
    <w:rsid w:val="00AE0D01"/>
    <w:rsid w:val="00AE1337"/>
    <w:rsid w:val="00AE133B"/>
    <w:rsid w:val="00AE2048"/>
    <w:rsid w:val="00AE2052"/>
    <w:rsid w:val="00AE284C"/>
    <w:rsid w:val="00AE2898"/>
    <w:rsid w:val="00AE2BF1"/>
    <w:rsid w:val="00AE2CA0"/>
    <w:rsid w:val="00AE2DA1"/>
    <w:rsid w:val="00AE2E05"/>
    <w:rsid w:val="00AE37AF"/>
    <w:rsid w:val="00AE3ADE"/>
    <w:rsid w:val="00AE3D6D"/>
    <w:rsid w:val="00AE3F8D"/>
    <w:rsid w:val="00AE42D5"/>
    <w:rsid w:val="00AE43FD"/>
    <w:rsid w:val="00AE44DA"/>
    <w:rsid w:val="00AE5275"/>
    <w:rsid w:val="00AE5B41"/>
    <w:rsid w:val="00AE6165"/>
    <w:rsid w:val="00AE61D4"/>
    <w:rsid w:val="00AE6355"/>
    <w:rsid w:val="00AE63FE"/>
    <w:rsid w:val="00AE6989"/>
    <w:rsid w:val="00AE6AA6"/>
    <w:rsid w:val="00AE6CE9"/>
    <w:rsid w:val="00AE70CB"/>
    <w:rsid w:val="00AE7248"/>
    <w:rsid w:val="00AE73EB"/>
    <w:rsid w:val="00AE74D6"/>
    <w:rsid w:val="00AE78AE"/>
    <w:rsid w:val="00AE79F8"/>
    <w:rsid w:val="00AE7E6C"/>
    <w:rsid w:val="00AE7F68"/>
    <w:rsid w:val="00AF0514"/>
    <w:rsid w:val="00AF0E4A"/>
    <w:rsid w:val="00AF1915"/>
    <w:rsid w:val="00AF2401"/>
    <w:rsid w:val="00AF24B4"/>
    <w:rsid w:val="00AF2B4C"/>
    <w:rsid w:val="00AF378C"/>
    <w:rsid w:val="00AF4993"/>
    <w:rsid w:val="00AF4D8F"/>
    <w:rsid w:val="00AF4FB9"/>
    <w:rsid w:val="00AF5524"/>
    <w:rsid w:val="00AF55C3"/>
    <w:rsid w:val="00AF5895"/>
    <w:rsid w:val="00AF651F"/>
    <w:rsid w:val="00AF6BC3"/>
    <w:rsid w:val="00AF6D29"/>
    <w:rsid w:val="00AF70E7"/>
    <w:rsid w:val="00AF71DA"/>
    <w:rsid w:val="00AF7BC5"/>
    <w:rsid w:val="00AF7EE8"/>
    <w:rsid w:val="00B00198"/>
    <w:rsid w:val="00B00234"/>
    <w:rsid w:val="00B006B6"/>
    <w:rsid w:val="00B00700"/>
    <w:rsid w:val="00B00E63"/>
    <w:rsid w:val="00B011A1"/>
    <w:rsid w:val="00B011DF"/>
    <w:rsid w:val="00B01749"/>
    <w:rsid w:val="00B017F5"/>
    <w:rsid w:val="00B01B25"/>
    <w:rsid w:val="00B01CC2"/>
    <w:rsid w:val="00B01F41"/>
    <w:rsid w:val="00B026C8"/>
    <w:rsid w:val="00B026CA"/>
    <w:rsid w:val="00B02935"/>
    <w:rsid w:val="00B03607"/>
    <w:rsid w:val="00B03BDA"/>
    <w:rsid w:val="00B03C21"/>
    <w:rsid w:val="00B0415B"/>
    <w:rsid w:val="00B043BB"/>
    <w:rsid w:val="00B050CC"/>
    <w:rsid w:val="00B053CC"/>
    <w:rsid w:val="00B0579E"/>
    <w:rsid w:val="00B05AFA"/>
    <w:rsid w:val="00B05C7F"/>
    <w:rsid w:val="00B0608B"/>
    <w:rsid w:val="00B060E7"/>
    <w:rsid w:val="00B063CF"/>
    <w:rsid w:val="00B06CC0"/>
    <w:rsid w:val="00B06D52"/>
    <w:rsid w:val="00B070CC"/>
    <w:rsid w:val="00B07461"/>
    <w:rsid w:val="00B07618"/>
    <w:rsid w:val="00B079D2"/>
    <w:rsid w:val="00B07F04"/>
    <w:rsid w:val="00B10424"/>
    <w:rsid w:val="00B104B8"/>
    <w:rsid w:val="00B10833"/>
    <w:rsid w:val="00B10A1D"/>
    <w:rsid w:val="00B10B4B"/>
    <w:rsid w:val="00B1126E"/>
    <w:rsid w:val="00B116ED"/>
    <w:rsid w:val="00B117B1"/>
    <w:rsid w:val="00B11C02"/>
    <w:rsid w:val="00B11D77"/>
    <w:rsid w:val="00B1216F"/>
    <w:rsid w:val="00B12718"/>
    <w:rsid w:val="00B1329D"/>
    <w:rsid w:val="00B13334"/>
    <w:rsid w:val="00B133E0"/>
    <w:rsid w:val="00B1346E"/>
    <w:rsid w:val="00B13E09"/>
    <w:rsid w:val="00B14046"/>
    <w:rsid w:val="00B14753"/>
    <w:rsid w:val="00B149D0"/>
    <w:rsid w:val="00B14A81"/>
    <w:rsid w:val="00B15004"/>
    <w:rsid w:val="00B15166"/>
    <w:rsid w:val="00B157CB"/>
    <w:rsid w:val="00B158DE"/>
    <w:rsid w:val="00B15D1A"/>
    <w:rsid w:val="00B168FF"/>
    <w:rsid w:val="00B16E41"/>
    <w:rsid w:val="00B1705C"/>
    <w:rsid w:val="00B176B5"/>
    <w:rsid w:val="00B17907"/>
    <w:rsid w:val="00B1792C"/>
    <w:rsid w:val="00B17A41"/>
    <w:rsid w:val="00B17DCD"/>
    <w:rsid w:val="00B2048C"/>
    <w:rsid w:val="00B205B0"/>
    <w:rsid w:val="00B210B5"/>
    <w:rsid w:val="00B212E8"/>
    <w:rsid w:val="00B217FB"/>
    <w:rsid w:val="00B218F0"/>
    <w:rsid w:val="00B21C90"/>
    <w:rsid w:val="00B21F42"/>
    <w:rsid w:val="00B2260F"/>
    <w:rsid w:val="00B22729"/>
    <w:rsid w:val="00B228CE"/>
    <w:rsid w:val="00B22D9D"/>
    <w:rsid w:val="00B231B3"/>
    <w:rsid w:val="00B237A7"/>
    <w:rsid w:val="00B2397C"/>
    <w:rsid w:val="00B23AD3"/>
    <w:rsid w:val="00B23BBC"/>
    <w:rsid w:val="00B2431F"/>
    <w:rsid w:val="00B24586"/>
    <w:rsid w:val="00B24708"/>
    <w:rsid w:val="00B24949"/>
    <w:rsid w:val="00B24A96"/>
    <w:rsid w:val="00B24CF8"/>
    <w:rsid w:val="00B24EA9"/>
    <w:rsid w:val="00B24FAF"/>
    <w:rsid w:val="00B2506E"/>
    <w:rsid w:val="00B2587B"/>
    <w:rsid w:val="00B25B7E"/>
    <w:rsid w:val="00B264D2"/>
    <w:rsid w:val="00B267DF"/>
    <w:rsid w:val="00B2781E"/>
    <w:rsid w:val="00B27C5F"/>
    <w:rsid w:val="00B30C73"/>
    <w:rsid w:val="00B30E5E"/>
    <w:rsid w:val="00B310E2"/>
    <w:rsid w:val="00B31665"/>
    <w:rsid w:val="00B31B2A"/>
    <w:rsid w:val="00B31E6F"/>
    <w:rsid w:val="00B31E8F"/>
    <w:rsid w:val="00B31F37"/>
    <w:rsid w:val="00B32E15"/>
    <w:rsid w:val="00B32F65"/>
    <w:rsid w:val="00B33161"/>
    <w:rsid w:val="00B33331"/>
    <w:rsid w:val="00B3335C"/>
    <w:rsid w:val="00B33478"/>
    <w:rsid w:val="00B3380D"/>
    <w:rsid w:val="00B33AF8"/>
    <w:rsid w:val="00B33FF0"/>
    <w:rsid w:val="00B3408D"/>
    <w:rsid w:val="00B340DB"/>
    <w:rsid w:val="00B341EE"/>
    <w:rsid w:val="00B34457"/>
    <w:rsid w:val="00B3450A"/>
    <w:rsid w:val="00B346C1"/>
    <w:rsid w:val="00B34764"/>
    <w:rsid w:val="00B3484A"/>
    <w:rsid w:val="00B353FC"/>
    <w:rsid w:val="00B3551E"/>
    <w:rsid w:val="00B35620"/>
    <w:rsid w:val="00B35DFA"/>
    <w:rsid w:val="00B3609A"/>
    <w:rsid w:val="00B360E6"/>
    <w:rsid w:val="00B363EC"/>
    <w:rsid w:val="00B364E9"/>
    <w:rsid w:val="00B3656B"/>
    <w:rsid w:val="00B3658D"/>
    <w:rsid w:val="00B36E4B"/>
    <w:rsid w:val="00B371A6"/>
    <w:rsid w:val="00B373DD"/>
    <w:rsid w:val="00B37644"/>
    <w:rsid w:val="00B37939"/>
    <w:rsid w:val="00B37993"/>
    <w:rsid w:val="00B37D0F"/>
    <w:rsid w:val="00B40231"/>
    <w:rsid w:val="00B408F3"/>
    <w:rsid w:val="00B40904"/>
    <w:rsid w:val="00B40F44"/>
    <w:rsid w:val="00B40F5E"/>
    <w:rsid w:val="00B41B69"/>
    <w:rsid w:val="00B41CED"/>
    <w:rsid w:val="00B41D7F"/>
    <w:rsid w:val="00B41F6B"/>
    <w:rsid w:val="00B42094"/>
    <w:rsid w:val="00B422CE"/>
    <w:rsid w:val="00B4252C"/>
    <w:rsid w:val="00B429A0"/>
    <w:rsid w:val="00B42B65"/>
    <w:rsid w:val="00B432F6"/>
    <w:rsid w:val="00B4334C"/>
    <w:rsid w:val="00B43432"/>
    <w:rsid w:val="00B44206"/>
    <w:rsid w:val="00B44408"/>
    <w:rsid w:val="00B445E8"/>
    <w:rsid w:val="00B446E3"/>
    <w:rsid w:val="00B448A7"/>
    <w:rsid w:val="00B44DE0"/>
    <w:rsid w:val="00B456D4"/>
    <w:rsid w:val="00B45D47"/>
    <w:rsid w:val="00B45E43"/>
    <w:rsid w:val="00B45E74"/>
    <w:rsid w:val="00B463F9"/>
    <w:rsid w:val="00B46812"/>
    <w:rsid w:val="00B468D4"/>
    <w:rsid w:val="00B46B02"/>
    <w:rsid w:val="00B47323"/>
    <w:rsid w:val="00B47C31"/>
    <w:rsid w:val="00B50594"/>
    <w:rsid w:val="00B5081E"/>
    <w:rsid w:val="00B5085E"/>
    <w:rsid w:val="00B50B5A"/>
    <w:rsid w:val="00B50BE9"/>
    <w:rsid w:val="00B50CA3"/>
    <w:rsid w:val="00B50D7E"/>
    <w:rsid w:val="00B51044"/>
    <w:rsid w:val="00B5160B"/>
    <w:rsid w:val="00B51862"/>
    <w:rsid w:val="00B518AF"/>
    <w:rsid w:val="00B5195E"/>
    <w:rsid w:val="00B51FC9"/>
    <w:rsid w:val="00B523EC"/>
    <w:rsid w:val="00B52E20"/>
    <w:rsid w:val="00B533CD"/>
    <w:rsid w:val="00B53886"/>
    <w:rsid w:val="00B53D67"/>
    <w:rsid w:val="00B54257"/>
    <w:rsid w:val="00B545C5"/>
    <w:rsid w:val="00B5496D"/>
    <w:rsid w:val="00B54C1F"/>
    <w:rsid w:val="00B54FB2"/>
    <w:rsid w:val="00B55276"/>
    <w:rsid w:val="00B553E6"/>
    <w:rsid w:val="00B55ABF"/>
    <w:rsid w:val="00B56155"/>
    <w:rsid w:val="00B57A5D"/>
    <w:rsid w:val="00B57A77"/>
    <w:rsid w:val="00B60634"/>
    <w:rsid w:val="00B60EEE"/>
    <w:rsid w:val="00B6128A"/>
    <w:rsid w:val="00B616F5"/>
    <w:rsid w:val="00B61798"/>
    <w:rsid w:val="00B6183A"/>
    <w:rsid w:val="00B61A20"/>
    <w:rsid w:val="00B61C6A"/>
    <w:rsid w:val="00B6207E"/>
    <w:rsid w:val="00B620B4"/>
    <w:rsid w:val="00B623AB"/>
    <w:rsid w:val="00B623B1"/>
    <w:rsid w:val="00B62720"/>
    <w:rsid w:val="00B627AF"/>
    <w:rsid w:val="00B6298E"/>
    <w:rsid w:val="00B62F1A"/>
    <w:rsid w:val="00B631E8"/>
    <w:rsid w:val="00B63236"/>
    <w:rsid w:val="00B6358F"/>
    <w:rsid w:val="00B639BD"/>
    <w:rsid w:val="00B63A4C"/>
    <w:rsid w:val="00B63A97"/>
    <w:rsid w:val="00B63B2E"/>
    <w:rsid w:val="00B63D80"/>
    <w:rsid w:val="00B63E55"/>
    <w:rsid w:val="00B640DC"/>
    <w:rsid w:val="00B6467F"/>
    <w:rsid w:val="00B64740"/>
    <w:rsid w:val="00B64885"/>
    <w:rsid w:val="00B64A8A"/>
    <w:rsid w:val="00B655EB"/>
    <w:rsid w:val="00B659C4"/>
    <w:rsid w:val="00B65A0F"/>
    <w:rsid w:val="00B65F59"/>
    <w:rsid w:val="00B66158"/>
    <w:rsid w:val="00B665E2"/>
    <w:rsid w:val="00B666D1"/>
    <w:rsid w:val="00B66865"/>
    <w:rsid w:val="00B66876"/>
    <w:rsid w:val="00B66C47"/>
    <w:rsid w:val="00B66D62"/>
    <w:rsid w:val="00B67367"/>
    <w:rsid w:val="00B67499"/>
    <w:rsid w:val="00B6762B"/>
    <w:rsid w:val="00B67756"/>
    <w:rsid w:val="00B67998"/>
    <w:rsid w:val="00B70560"/>
    <w:rsid w:val="00B706BA"/>
    <w:rsid w:val="00B70A41"/>
    <w:rsid w:val="00B70B12"/>
    <w:rsid w:val="00B70EDF"/>
    <w:rsid w:val="00B712B0"/>
    <w:rsid w:val="00B71CA2"/>
    <w:rsid w:val="00B72118"/>
    <w:rsid w:val="00B7221D"/>
    <w:rsid w:val="00B7262C"/>
    <w:rsid w:val="00B7289C"/>
    <w:rsid w:val="00B72B0A"/>
    <w:rsid w:val="00B72D53"/>
    <w:rsid w:val="00B72E8B"/>
    <w:rsid w:val="00B72F14"/>
    <w:rsid w:val="00B72FF6"/>
    <w:rsid w:val="00B73048"/>
    <w:rsid w:val="00B73851"/>
    <w:rsid w:val="00B73C2B"/>
    <w:rsid w:val="00B74245"/>
    <w:rsid w:val="00B74288"/>
    <w:rsid w:val="00B74495"/>
    <w:rsid w:val="00B74783"/>
    <w:rsid w:val="00B74A3A"/>
    <w:rsid w:val="00B74C01"/>
    <w:rsid w:val="00B74E13"/>
    <w:rsid w:val="00B7566A"/>
    <w:rsid w:val="00B75BF8"/>
    <w:rsid w:val="00B75C06"/>
    <w:rsid w:val="00B76FDF"/>
    <w:rsid w:val="00B804B7"/>
    <w:rsid w:val="00B80608"/>
    <w:rsid w:val="00B81A02"/>
    <w:rsid w:val="00B81A79"/>
    <w:rsid w:val="00B82056"/>
    <w:rsid w:val="00B826A1"/>
    <w:rsid w:val="00B82794"/>
    <w:rsid w:val="00B82881"/>
    <w:rsid w:val="00B82D76"/>
    <w:rsid w:val="00B83463"/>
    <w:rsid w:val="00B83F4E"/>
    <w:rsid w:val="00B84793"/>
    <w:rsid w:val="00B84EAE"/>
    <w:rsid w:val="00B8511F"/>
    <w:rsid w:val="00B8520C"/>
    <w:rsid w:val="00B859A9"/>
    <w:rsid w:val="00B85C0C"/>
    <w:rsid w:val="00B864D9"/>
    <w:rsid w:val="00B865C7"/>
    <w:rsid w:val="00B8677F"/>
    <w:rsid w:val="00B86877"/>
    <w:rsid w:val="00B86899"/>
    <w:rsid w:val="00B86938"/>
    <w:rsid w:val="00B86DFC"/>
    <w:rsid w:val="00B871EC"/>
    <w:rsid w:val="00B87282"/>
    <w:rsid w:val="00B87566"/>
    <w:rsid w:val="00B87932"/>
    <w:rsid w:val="00B87E80"/>
    <w:rsid w:val="00B905C2"/>
    <w:rsid w:val="00B90A3D"/>
    <w:rsid w:val="00B90A9F"/>
    <w:rsid w:val="00B90BF4"/>
    <w:rsid w:val="00B9197C"/>
    <w:rsid w:val="00B920A9"/>
    <w:rsid w:val="00B92106"/>
    <w:rsid w:val="00B922D8"/>
    <w:rsid w:val="00B922DA"/>
    <w:rsid w:val="00B92473"/>
    <w:rsid w:val="00B92758"/>
    <w:rsid w:val="00B927A3"/>
    <w:rsid w:val="00B927FA"/>
    <w:rsid w:val="00B9310B"/>
    <w:rsid w:val="00B931FF"/>
    <w:rsid w:val="00B932A5"/>
    <w:rsid w:val="00B936D6"/>
    <w:rsid w:val="00B93B64"/>
    <w:rsid w:val="00B93E76"/>
    <w:rsid w:val="00B93FD6"/>
    <w:rsid w:val="00B9427D"/>
    <w:rsid w:val="00B94473"/>
    <w:rsid w:val="00B948EC"/>
    <w:rsid w:val="00B94DC0"/>
    <w:rsid w:val="00B954D4"/>
    <w:rsid w:val="00B95E05"/>
    <w:rsid w:val="00B96031"/>
    <w:rsid w:val="00B96485"/>
    <w:rsid w:val="00B96602"/>
    <w:rsid w:val="00B972CC"/>
    <w:rsid w:val="00B978D5"/>
    <w:rsid w:val="00B97A89"/>
    <w:rsid w:val="00BA01F2"/>
    <w:rsid w:val="00BA0403"/>
    <w:rsid w:val="00BA04F8"/>
    <w:rsid w:val="00BA14F8"/>
    <w:rsid w:val="00BA1613"/>
    <w:rsid w:val="00BA18E5"/>
    <w:rsid w:val="00BA1A41"/>
    <w:rsid w:val="00BA1C12"/>
    <w:rsid w:val="00BA2317"/>
    <w:rsid w:val="00BA249D"/>
    <w:rsid w:val="00BA253F"/>
    <w:rsid w:val="00BA2739"/>
    <w:rsid w:val="00BA2813"/>
    <w:rsid w:val="00BA30AD"/>
    <w:rsid w:val="00BA31B2"/>
    <w:rsid w:val="00BA3311"/>
    <w:rsid w:val="00BA3F51"/>
    <w:rsid w:val="00BA407B"/>
    <w:rsid w:val="00BA4266"/>
    <w:rsid w:val="00BA477B"/>
    <w:rsid w:val="00BA4BAE"/>
    <w:rsid w:val="00BA4BE8"/>
    <w:rsid w:val="00BA5915"/>
    <w:rsid w:val="00BA5AD9"/>
    <w:rsid w:val="00BA6032"/>
    <w:rsid w:val="00BA6269"/>
    <w:rsid w:val="00BA65B4"/>
    <w:rsid w:val="00BA66E8"/>
    <w:rsid w:val="00BA790D"/>
    <w:rsid w:val="00BA7A5E"/>
    <w:rsid w:val="00BA7DF7"/>
    <w:rsid w:val="00BB019E"/>
    <w:rsid w:val="00BB0C51"/>
    <w:rsid w:val="00BB0D3A"/>
    <w:rsid w:val="00BB1559"/>
    <w:rsid w:val="00BB1966"/>
    <w:rsid w:val="00BB1E9B"/>
    <w:rsid w:val="00BB22A2"/>
    <w:rsid w:val="00BB24A6"/>
    <w:rsid w:val="00BB26C9"/>
    <w:rsid w:val="00BB2B25"/>
    <w:rsid w:val="00BB2B32"/>
    <w:rsid w:val="00BB3127"/>
    <w:rsid w:val="00BB329D"/>
    <w:rsid w:val="00BB368C"/>
    <w:rsid w:val="00BB36CF"/>
    <w:rsid w:val="00BB3ABD"/>
    <w:rsid w:val="00BB4028"/>
    <w:rsid w:val="00BB41DC"/>
    <w:rsid w:val="00BB430A"/>
    <w:rsid w:val="00BB441F"/>
    <w:rsid w:val="00BB4830"/>
    <w:rsid w:val="00BB4BAD"/>
    <w:rsid w:val="00BB4D1C"/>
    <w:rsid w:val="00BB4DB0"/>
    <w:rsid w:val="00BB52EA"/>
    <w:rsid w:val="00BB5A40"/>
    <w:rsid w:val="00BB6EA9"/>
    <w:rsid w:val="00BB71E1"/>
    <w:rsid w:val="00BB739D"/>
    <w:rsid w:val="00BB761C"/>
    <w:rsid w:val="00BB7A14"/>
    <w:rsid w:val="00BB7B3E"/>
    <w:rsid w:val="00BB7DA3"/>
    <w:rsid w:val="00BB7F6D"/>
    <w:rsid w:val="00BC02B4"/>
    <w:rsid w:val="00BC03F8"/>
    <w:rsid w:val="00BC067F"/>
    <w:rsid w:val="00BC078C"/>
    <w:rsid w:val="00BC093F"/>
    <w:rsid w:val="00BC09D5"/>
    <w:rsid w:val="00BC0D92"/>
    <w:rsid w:val="00BC118F"/>
    <w:rsid w:val="00BC15D6"/>
    <w:rsid w:val="00BC1634"/>
    <w:rsid w:val="00BC16C9"/>
    <w:rsid w:val="00BC180C"/>
    <w:rsid w:val="00BC19C2"/>
    <w:rsid w:val="00BC2172"/>
    <w:rsid w:val="00BC2335"/>
    <w:rsid w:val="00BC249E"/>
    <w:rsid w:val="00BC28F3"/>
    <w:rsid w:val="00BC3177"/>
    <w:rsid w:val="00BC3182"/>
    <w:rsid w:val="00BC392D"/>
    <w:rsid w:val="00BC3AF0"/>
    <w:rsid w:val="00BC3DB7"/>
    <w:rsid w:val="00BC4021"/>
    <w:rsid w:val="00BC4300"/>
    <w:rsid w:val="00BC4402"/>
    <w:rsid w:val="00BC45E3"/>
    <w:rsid w:val="00BC46D2"/>
    <w:rsid w:val="00BC4870"/>
    <w:rsid w:val="00BC4BBC"/>
    <w:rsid w:val="00BC4DB0"/>
    <w:rsid w:val="00BC549D"/>
    <w:rsid w:val="00BC642C"/>
    <w:rsid w:val="00BC65B6"/>
    <w:rsid w:val="00BC667E"/>
    <w:rsid w:val="00BC6C1A"/>
    <w:rsid w:val="00BC7015"/>
    <w:rsid w:val="00BC70F6"/>
    <w:rsid w:val="00BC7417"/>
    <w:rsid w:val="00BC79B0"/>
    <w:rsid w:val="00BC7BBD"/>
    <w:rsid w:val="00BC7FD5"/>
    <w:rsid w:val="00BD01C4"/>
    <w:rsid w:val="00BD0339"/>
    <w:rsid w:val="00BD06AA"/>
    <w:rsid w:val="00BD09DA"/>
    <w:rsid w:val="00BD146B"/>
    <w:rsid w:val="00BD1789"/>
    <w:rsid w:val="00BD1C3E"/>
    <w:rsid w:val="00BD21E4"/>
    <w:rsid w:val="00BD25E9"/>
    <w:rsid w:val="00BD25FE"/>
    <w:rsid w:val="00BD27C5"/>
    <w:rsid w:val="00BD2863"/>
    <w:rsid w:val="00BD2A54"/>
    <w:rsid w:val="00BD35A1"/>
    <w:rsid w:val="00BD3B0F"/>
    <w:rsid w:val="00BD3B53"/>
    <w:rsid w:val="00BD3C26"/>
    <w:rsid w:val="00BD3E8C"/>
    <w:rsid w:val="00BD3EEE"/>
    <w:rsid w:val="00BD406B"/>
    <w:rsid w:val="00BD41C3"/>
    <w:rsid w:val="00BD4226"/>
    <w:rsid w:val="00BD46A9"/>
    <w:rsid w:val="00BD4FE3"/>
    <w:rsid w:val="00BD5144"/>
    <w:rsid w:val="00BD5246"/>
    <w:rsid w:val="00BD5D1E"/>
    <w:rsid w:val="00BD60DD"/>
    <w:rsid w:val="00BD6116"/>
    <w:rsid w:val="00BD6401"/>
    <w:rsid w:val="00BD665A"/>
    <w:rsid w:val="00BD6D0D"/>
    <w:rsid w:val="00BD6F06"/>
    <w:rsid w:val="00BD79BD"/>
    <w:rsid w:val="00BE0043"/>
    <w:rsid w:val="00BE0231"/>
    <w:rsid w:val="00BE0596"/>
    <w:rsid w:val="00BE0AC4"/>
    <w:rsid w:val="00BE14D9"/>
    <w:rsid w:val="00BE1938"/>
    <w:rsid w:val="00BE1EAC"/>
    <w:rsid w:val="00BE22AD"/>
    <w:rsid w:val="00BE238D"/>
    <w:rsid w:val="00BE275D"/>
    <w:rsid w:val="00BE3007"/>
    <w:rsid w:val="00BE3919"/>
    <w:rsid w:val="00BE3C86"/>
    <w:rsid w:val="00BE3D79"/>
    <w:rsid w:val="00BE3E80"/>
    <w:rsid w:val="00BE4520"/>
    <w:rsid w:val="00BE489C"/>
    <w:rsid w:val="00BE48B8"/>
    <w:rsid w:val="00BE4915"/>
    <w:rsid w:val="00BE4C11"/>
    <w:rsid w:val="00BE5CD9"/>
    <w:rsid w:val="00BE6262"/>
    <w:rsid w:val="00BE65DD"/>
    <w:rsid w:val="00BE6626"/>
    <w:rsid w:val="00BE67D4"/>
    <w:rsid w:val="00BE6822"/>
    <w:rsid w:val="00BE6BED"/>
    <w:rsid w:val="00BE6C91"/>
    <w:rsid w:val="00BE740D"/>
    <w:rsid w:val="00BE7789"/>
    <w:rsid w:val="00BE77E1"/>
    <w:rsid w:val="00BE7C30"/>
    <w:rsid w:val="00BE7D14"/>
    <w:rsid w:val="00BE7FC6"/>
    <w:rsid w:val="00BF0D16"/>
    <w:rsid w:val="00BF0FE9"/>
    <w:rsid w:val="00BF1136"/>
    <w:rsid w:val="00BF121D"/>
    <w:rsid w:val="00BF1914"/>
    <w:rsid w:val="00BF21C6"/>
    <w:rsid w:val="00BF2454"/>
    <w:rsid w:val="00BF2598"/>
    <w:rsid w:val="00BF2883"/>
    <w:rsid w:val="00BF2E89"/>
    <w:rsid w:val="00BF3087"/>
    <w:rsid w:val="00BF35E1"/>
    <w:rsid w:val="00BF3715"/>
    <w:rsid w:val="00BF3B26"/>
    <w:rsid w:val="00BF3C8B"/>
    <w:rsid w:val="00BF4134"/>
    <w:rsid w:val="00BF426B"/>
    <w:rsid w:val="00BF447B"/>
    <w:rsid w:val="00BF46BC"/>
    <w:rsid w:val="00BF48B6"/>
    <w:rsid w:val="00BF4BB3"/>
    <w:rsid w:val="00BF4BEE"/>
    <w:rsid w:val="00BF53EA"/>
    <w:rsid w:val="00BF5B1B"/>
    <w:rsid w:val="00BF62E6"/>
    <w:rsid w:val="00BF635E"/>
    <w:rsid w:val="00BF66D3"/>
    <w:rsid w:val="00BF6A46"/>
    <w:rsid w:val="00BF74BF"/>
    <w:rsid w:val="00BF75CA"/>
    <w:rsid w:val="00C0004B"/>
    <w:rsid w:val="00C00799"/>
    <w:rsid w:val="00C00E7F"/>
    <w:rsid w:val="00C00E81"/>
    <w:rsid w:val="00C00EDD"/>
    <w:rsid w:val="00C016A1"/>
    <w:rsid w:val="00C01789"/>
    <w:rsid w:val="00C01E18"/>
    <w:rsid w:val="00C01FFA"/>
    <w:rsid w:val="00C0397F"/>
    <w:rsid w:val="00C03CBC"/>
    <w:rsid w:val="00C04263"/>
    <w:rsid w:val="00C042C3"/>
    <w:rsid w:val="00C0471A"/>
    <w:rsid w:val="00C047D0"/>
    <w:rsid w:val="00C04E00"/>
    <w:rsid w:val="00C04EA5"/>
    <w:rsid w:val="00C05019"/>
    <w:rsid w:val="00C05453"/>
    <w:rsid w:val="00C0562F"/>
    <w:rsid w:val="00C05798"/>
    <w:rsid w:val="00C05AD5"/>
    <w:rsid w:val="00C05B3A"/>
    <w:rsid w:val="00C05CCE"/>
    <w:rsid w:val="00C0620C"/>
    <w:rsid w:val="00C06412"/>
    <w:rsid w:val="00C0641A"/>
    <w:rsid w:val="00C06776"/>
    <w:rsid w:val="00C067D7"/>
    <w:rsid w:val="00C06B11"/>
    <w:rsid w:val="00C06B45"/>
    <w:rsid w:val="00C06DE8"/>
    <w:rsid w:val="00C070AC"/>
    <w:rsid w:val="00C07BCE"/>
    <w:rsid w:val="00C10103"/>
    <w:rsid w:val="00C105C5"/>
    <w:rsid w:val="00C107EF"/>
    <w:rsid w:val="00C11171"/>
    <w:rsid w:val="00C112B5"/>
    <w:rsid w:val="00C117EE"/>
    <w:rsid w:val="00C11FC2"/>
    <w:rsid w:val="00C11FD7"/>
    <w:rsid w:val="00C1243F"/>
    <w:rsid w:val="00C1262B"/>
    <w:rsid w:val="00C129BA"/>
    <w:rsid w:val="00C12A0E"/>
    <w:rsid w:val="00C12BDE"/>
    <w:rsid w:val="00C12CC2"/>
    <w:rsid w:val="00C13224"/>
    <w:rsid w:val="00C135EE"/>
    <w:rsid w:val="00C1380C"/>
    <w:rsid w:val="00C13CF9"/>
    <w:rsid w:val="00C13E0E"/>
    <w:rsid w:val="00C13E92"/>
    <w:rsid w:val="00C14071"/>
    <w:rsid w:val="00C14517"/>
    <w:rsid w:val="00C14FD2"/>
    <w:rsid w:val="00C15003"/>
    <w:rsid w:val="00C15BA5"/>
    <w:rsid w:val="00C15C36"/>
    <w:rsid w:val="00C15C67"/>
    <w:rsid w:val="00C15F60"/>
    <w:rsid w:val="00C160D0"/>
    <w:rsid w:val="00C16661"/>
    <w:rsid w:val="00C16D2D"/>
    <w:rsid w:val="00C171DF"/>
    <w:rsid w:val="00C175AB"/>
    <w:rsid w:val="00C17A57"/>
    <w:rsid w:val="00C202FC"/>
    <w:rsid w:val="00C20466"/>
    <w:rsid w:val="00C20486"/>
    <w:rsid w:val="00C21177"/>
    <w:rsid w:val="00C2198F"/>
    <w:rsid w:val="00C21A77"/>
    <w:rsid w:val="00C226D3"/>
    <w:rsid w:val="00C229A8"/>
    <w:rsid w:val="00C22DB5"/>
    <w:rsid w:val="00C230E9"/>
    <w:rsid w:val="00C23558"/>
    <w:rsid w:val="00C2398B"/>
    <w:rsid w:val="00C241BE"/>
    <w:rsid w:val="00C245AB"/>
    <w:rsid w:val="00C24A2A"/>
    <w:rsid w:val="00C24D7D"/>
    <w:rsid w:val="00C251AB"/>
    <w:rsid w:val="00C25B84"/>
    <w:rsid w:val="00C25E4D"/>
    <w:rsid w:val="00C2611F"/>
    <w:rsid w:val="00C26B67"/>
    <w:rsid w:val="00C26BDB"/>
    <w:rsid w:val="00C27C95"/>
    <w:rsid w:val="00C27E49"/>
    <w:rsid w:val="00C302D5"/>
    <w:rsid w:val="00C307F9"/>
    <w:rsid w:val="00C3090D"/>
    <w:rsid w:val="00C3133A"/>
    <w:rsid w:val="00C31CD5"/>
    <w:rsid w:val="00C31D8C"/>
    <w:rsid w:val="00C32B60"/>
    <w:rsid w:val="00C32D48"/>
    <w:rsid w:val="00C3338D"/>
    <w:rsid w:val="00C336A7"/>
    <w:rsid w:val="00C33741"/>
    <w:rsid w:val="00C33A93"/>
    <w:rsid w:val="00C33AB3"/>
    <w:rsid w:val="00C33D06"/>
    <w:rsid w:val="00C34332"/>
    <w:rsid w:val="00C34470"/>
    <w:rsid w:val="00C34782"/>
    <w:rsid w:val="00C35279"/>
    <w:rsid w:val="00C359F3"/>
    <w:rsid w:val="00C35C86"/>
    <w:rsid w:val="00C35D0B"/>
    <w:rsid w:val="00C360A7"/>
    <w:rsid w:val="00C364B6"/>
    <w:rsid w:val="00C3664D"/>
    <w:rsid w:val="00C36B63"/>
    <w:rsid w:val="00C36D90"/>
    <w:rsid w:val="00C370FD"/>
    <w:rsid w:val="00C37231"/>
    <w:rsid w:val="00C37831"/>
    <w:rsid w:val="00C379D0"/>
    <w:rsid w:val="00C401A5"/>
    <w:rsid w:val="00C40299"/>
    <w:rsid w:val="00C408CD"/>
    <w:rsid w:val="00C40B4C"/>
    <w:rsid w:val="00C40C7F"/>
    <w:rsid w:val="00C418CF"/>
    <w:rsid w:val="00C41FC5"/>
    <w:rsid w:val="00C436F0"/>
    <w:rsid w:val="00C442B6"/>
    <w:rsid w:val="00C44488"/>
    <w:rsid w:val="00C44537"/>
    <w:rsid w:val="00C44CDF"/>
    <w:rsid w:val="00C4550C"/>
    <w:rsid w:val="00C456CB"/>
    <w:rsid w:val="00C45942"/>
    <w:rsid w:val="00C45C2C"/>
    <w:rsid w:val="00C45C62"/>
    <w:rsid w:val="00C45CD3"/>
    <w:rsid w:val="00C45DAA"/>
    <w:rsid w:val="00C45FC1"/>
    <w:rsid w:val="00C4629E"/>
    <w:rsid w:val="00C46712"/>
    <w:rsid w:val="00C46E4C"/>
    <w:rsid w:val="00C4724E"/>
    <w:rsid w:val="00C472A7"/>
    <w:rsid w:val="00C502DE"/>
    <w:rsid w:val="00C503FB"/>
    <w:rsid w:val="00C5091E"/>
    <w:rsid w:val="00C50AA2"/>
    <w:rsid w:val="00C50AA9"/>
    <w:rsid w:val="00C50BE6"/>
    <w:rsid w:val="00C50C08"/>
    <w:rsid w:val="00C50F80"/>
    <w:rsid w:val="00C510D5"/>
    <w:rsid w:val="00C513C3"/>
    <w:rsid w:val="00C5151C"/>
    <w:rsid w:val="00C5159E"/>
    <w:rsid w:val="00C515BA"/>
    <w:rsid w:val="00C51C1E"/>
    <w:rsid w:val="00C52010"/>
    <w:rsid w:val="00C5220D"/>
    <w:rsid w:val="00C525B5"/>
    <w:rsid w:val="00C526CC"/>
    <w:rsid w:val="00C528C6"/>
    <w:rsid w:val="00C52E67"/>
    <w:rsid w:val="00C52F10"/>
    <w:rsid w:val="00C53554"/>
    <w:rsid w:val="00C535E2"/>
    <w:rsid w:val="00C53703"/>
    <w:rsid w:val="00C53986"/>
    <w:rsid w:val="00C53E21"/>
    <w:rsid w:val="00C540A5"/>
    <w:rsid w:val="00C544AD"/>
    <w:rsid w:val="00C54DB2"/>
    <w:rsid w:val="00C555BE"/>
    <w:rsid w:val="00C55BEC"/>
    <w:rsid w:val="00C55F05"/>
    <w:rsid w:val="00C5604A"/>
    <w:rsid w:val="00C5645D"/>
    <w:rsid w:val="00C5652A"/>
    <w:rsid w:val="00C570C2"/>
    <w:rsid w:val="00C57212"/>
    <w:rsid w:val="00C5752F"/>
    <w:rsid w:val="00C57547"/>
    <w:rsid w:val="00C57F51"/>
    <w:rsid w:val="00C60704"/>
    <w:rsid w:val="00C60732"/>
    <w:rsid w:val="00C60DD0"/>
    <w:rsid w:val="00C61097"/>
    <w:rsid w:val="00C612AE"/>
    <w:rsid w:val="00C61806"/>
    <w:rsid w:val="00C6183A"/>
    <w:rsid w:val="00C618AE"/>
    <w:rsid w:val="00C61938"/>
    <w:rsid w:val="00C61EA1"/>
    <w:rsid w:val="00C61F72"/>
    <w:rsid w:val="00C6236E"/>
    <w:rsid w:val="00C6237A"/>
    <w:rsid w:val="00C62695"/>
    <w:rsid w:val="00C626D9"/>
    <w:rsid w:val="00C62763"/>
    <w:rsid w:val="00C62C85"/>
    <w:rsid w:val="00C62EDF"/>
    <w:rsid w:val="00C6314C"/>
    <w:rsid w:val="00C63800"/>
    <w:rsid w:val="00C63976"/>
    <w:rsid w:val="00C63994"/>
    <w:rsid w:val="00C63E5E"/>
    <w:rsid w:val="00C64479"/>
    <w:rsid w:val="00C64C1D"/>
    <w:rsid w:val="00C64F3F"/>
    <w:rsid w:val="00C64F7C"/>
    <w:rsid w:val="00C65747"/>
    <w:rsid w:val="00C65870"/>
    <w:rsid w:val="00C662A6"/>
    <w:rsid w:val="00C6630B"/>
    <w:rsid w:val="00C6685B"/>
    <w:rsid w:val="00C6685E"/>
    <w:rsid w:val="00C66C6D"/>
    <w:rsid w:val="00C67498"/>
    <w:rsid w:val="00C67644"/>
    <w:rsid w:val="00C67664"/>
    <w:rsid w:val="00C676F2"/>
    <w:rsid w:val="00C67E65"/>
    <w:rsid w:val="00C70236"/>
    <w:rsid w:val="00C7036E"/>
    <w:rsid w:val="00C7040E"/>
    <w:rsid w:val="00C705CC"/>
    <w:rsid w:val="00C70C0B"/>
    <w:rsid w:val="00C70CB5"/>
    <w:rsid w:val="00C70E7D"/>
    <w:rsid w:val="00C711A3"/>
    <w:rsid w:val="00C717EF"/>
    <w:rsid w:val="00C71F38"/>
    <w:rsid w:val="00C7233F"/>
    <w:rsid w:val="00C7272B"/>
    <w:rsid w:val="00C72741"/>
    <w:rsid w:val="00C72972"/>
    <w:rsid w:val="00C732AF"/>
    <w:rsid w:val="00C734F8"/>
    <w:rsid w:val="00C73B99"/>
    <w:rsid w:val="00C743AB"/>
    <w:rsid w:val="00C74C46"/>
    <w:rsid w:val="00C74D2C"/>
    <w:rsid w:val="00C75316"/>
    <w:rsid w:val="00C75631"/>
    <w:rsid w:val="00C75BA1"/>
    <w:rsid w:val="00C761EE"/>
    <w:rsid w:val="00C762A0"/>
    <w:rsid w:val="00C765C7"/>
    <w:rsid w:val="00C765F3"/>
    <w:rsid w:val="00C7660F"/>
    <w:rsid w:val="00C7684F"/>
    <w:rsid w:val="00C76A33"/>
    <w:rsid w:val="00C77870"/>
    <w:rsid w:val="00C77BD0"/>
    <w:rsid w:val="00C77E2D"/>
    <w:rsid w:val="00C80014"/>
    <w:rsid w:val="00C802FB"/>
    <w:rsid w:val="00C80DA2"/>
    <w:rsid w:val="00C80FE5"/>
    <w:rsid w:val="00C81252"/>
    <w:rsid w:val="00C818F1"/>
    <w:rsid w:val="00C81EE7"/>
    <w:rsid w:val="00C82163"/>
    <w:rsid w:val="00C824C0"/>
    <w:rsid w:val="00C826BF"/>
    <w:rsid w:val="00C82E36"/>
    <w:rsid w:val="00C83560"/>
    <w:rsid w:val="00C8361D"/>
    <w:rsid w:val="00C83B84"/>
    <w:rsid w:val="00C83CF6"/>
    <w:rsid w:val="00C84285"/>
    <w:rsid w:val="00C844B8"/>
    <w:rsid w:val="00C84A78"/>
    <w:rsid w:val="00C84E8E"/>
    <w:rsid w:val="00C84F5B"/>
    <w:rsid w:val="00C8535C"/>
    <w:rsid w:val="00C85E19"/>
    <w:rsid w:val="00C86141"/>
    <w:rsid w:val="00C86211"/>
    <w:rsid w:val="00C864C5"/>
    <w:rsid w:val="00C86ACB"/>
    <w:rsid w:val="00C86C14"/>
    <w:rsid w:val="00C87308"/>
    <w:rsid w:val="00C8781D"/>
    <w:rsid w:val="00C87859"/>
    <w:rsid w:val="00C902FB"/>
    <w:rsid w:val="00C907B9"/>
    <w:rsid w:val="00C90851"/>
    <w:rsid w:val="00C90EEA"/>
    <w:rsid w:val="00C91385"/>
    <w:rsid w:val="00C913C6"/>
    <w:rsid w:val="00C91A4C"/>
    <w:rsid w:val="00C92254"/>
    <w:rsid w:val="00C9261D"/>
    <w:rsid w:val="00C92CF4"/>
    <w:rsid w:val="00C92F38"/>
    <w:rsid w:val="00C935CD"/>
    <w:rsid w:val="00C93A46"/>
    <w:rsid w:val="00C93BEC"/>
    <w:rsid w:val="00C93ED7"/>
    <w:rsid w:val="00C94022"/>
    <w:rsid w:val="00C9420F"/>
    <w:rsid w:val="00C9430C"/>
    <w:rsid w:val="00C94395"/>
    <w:rsid w:val="00C94538"/>
    <w:rsid w:val="00C94D39"/>
    <w:rsid w:val="00C9513F"/>
    <w:rsid w:val="00C956E5"/>
    <w:rsid w:val="00C958E2"/>
    <w:rsid w:val="00C95B4E"/>
    <w:rsid w:val="00C95D57"/>
    <w:rsid w:val="00C95D88"/>
    <w:rsid w:val="00C96263"/>
    <w:rsid w:val="00C96A6F"/>
    <w:rsid w:val="00C96AD6"/>
    <w:rsid w:val="00C978C9"/>
    <w:rsid w:val="00C97A07"/>
    <w:rsid w:val="00C97BD2"/>
    <w:rsid w:val="00C97C33"/>
    <w:rsid w:val="00CA050F"/>
    <w:rsid w:val="00CA0763"/>
    <w:rsid w:val="00CA10DA"/>
    <w:rsid w:val="00CA11F7"/>
    <w:rsid w:val="00CA149D"/>
    <w:rsid w:val="00CA1AAA"/>
    <w:rsid w:val="00CA2319"/>
    <w:rsid w:val="00CA2B0A"/>
    <w:rsid w:val="00CA37C2"/>
    <w:rsid w:val="00CA3E14"/>
    <w:rsid w:val="00CA3ED0"/>
    <w:rsid w:val="00CA4119"/>
    <w:rsid w:val="00CA451B"/>
    <w:rsid w:val="00CA4D9B"/>
    <w:rsid w:val="00CA4DCC"/>
    <w:rsid w:val="00CA4E80"/>
    <w:rsid w:val="00CA4F5D"/>
    <w:rsid w:val="00CA5455"/>
    <w:rsid w:val="00CA54CA"/>
    <w:rsid w:val="00CA550C"/>
    <w:rsid w:val="00CA5597"/>
    <w:rsid w:val="00CA57EA"/>
    <w:rsid w:val="00CA5C73"/>
    <w:rsid w:val="00CA5D2B"/>
    <w:rsid w:val="00CA60B4"/>
    <w:rsid w:val="00CA6654"/>
    <w:rsid w:val="00CA6748"/>
    <w:rsid w:val="00CA698B"/>
    <w:rsid w:val="00CA6C4A"/>
    <w:rsid w:val="00CA70A4"/>
    <w:rsid w:val="00CA73C7"/>
    <w:rsid w:val="00CA7577"/>
    <w:rsid w:val="00CA7763"/>
    <w:rsid w:val="00CA790A"/>
    <w:rsid w:val="00CA7D2E"/>
    <w:rsid w:val="00CA7D3F"/>
    <w:rsid w:val="00CA7D56"/>
    <w:rsid w:val="00CA7DB5"/>
    <w:rsid w:val="00CB0671"/>
    <w:rsid w:val="00CB0894"/>
    <w:rsid w:val="00CB0C2B"/>
    <w:rsid w:val="00CB0E96"/>
    <w:rsid w:val="00CB0EFE"/>
    <w:rsid w:val="00CB0F7D"/>
    <w:rsid w:val="00CB1298"/>
    <w:rsid w:val="00CB1492"/>
    <w:rsid w:val="00CB1939"/>
    <w:rsid w:val="00CB1D23"/>
    <w:rsid w:val="00CB2091"/>
    <w:rsid w:val="00CB26A2"/>
    <w:rsid w:val="00CB2909"/>
    <w:rsid w:val="00CB30CD"/>
    <w:rsid w:val="00CB30E8"/>
    <w:rsid w:val="00CB349A"/>
    <w:rsid w:val="00CB37AD"/>
    <w:rsid w:val="00CB37EA"/>
    <w:rsid w:val="00CB3808"/>
    <w:rsid w:val="00CB3D2C"/>
    <w:rsid w:val="00CB3F43"/>
    <w:rsid w:val="00CB419D"/>
    <w:rsid w:val="00CB443C"/>
    <w:rsid w:val="00CB467B"/>
    <w:rsid w:val="00CB5199"/>
    <w:rsid w:val="00CB56D9"/>
    <w:rsid w:val="00CB5C47"/>
    <w:rsid w:val="00CB640C"/>
    <w:rsid w:val="00CB6609"/>
    <w:rsid w:val="00CB70F9"/>
    <w:rsid w:val="00CB73A2"/>
    <w:rsid w:val="00CB78E4"/>
    <w:rsid w:val="00CB796A"/>
    <w:rsid w:val="00CC010A"/>
    <w:rsid w:val="00CC0309"/>
    <w:rsid w:val="00CC0314"/>
    <w:rsid w:val="00CC03A2"/>
    <w:rsid w:val="00CC0533"/>
    <w:rsid w:val="00CC0833"/>
    <w:rsid w:val="00CC09E6"/>
    <w:rsid w:val="00CC0A17"/>
    <w:rsid w:val="00CC0B51"/>
    <w:rsid w:val="00CC1315"/>
    <w:rsid w:val="00CC1405"/>
    <w:rsid w:val="00CC1A2B"/>
    <w:rsid w:val="00CC1BC5"/>
    <w:rsid w:val="00CC2059"/>
    <w:rsid w:val="00CC232B"/>
    <w:rsid w:val="00CC2B04"/>
    <w:rsid w:val="00CC2EEA"/>
    <w:rsid w:val="00CC31A5"/>
    <w:rsid w:val="00CC39BD"/>
    <w:rsid w:val="00CC3E2B"/>
    <w:rsid w:val="00CC4396"/>
    <w:rsid w:val="00CC5192"/>
    <w:rsid w:val="00CC5249"/>
    <w:rsid w:val="00CC584F"/>
    <w:rsid w:val="00CC5954"/>
    <w:rsid w:val="00CC625B"/>
    <w:rsid w:val="00CC6421"/>
    <w:rsid w:val="00CC6944"/>
    <w:rsid w:val="00CC6A41"/>
    <w:rsid w:val="00CC70A9"/>
    <w:rsid w:val="00CC70EC"/>
    <w:rsid w:val="00CC7F22"/>
    <w:rsid w:val="00CC7F8D"/>
    <w:rsid w:val="00CD0324"/>
    <w:rsid w:val="00CD05F8"/>
    <w:rsid w:val="00CD07E4"/>
    <w:rsid w:val="00CD08D1"/>
    <w:rsid w:val="00CD0B3C"/>
    <w:rsid w:val="00CD12DE"/>
    <w:rsid w:val="00CD15A8"/>
    <w:rsid w:val="00CD1673"/>
    <w:rsid w:val="00CD18FF"/>
    <w:rsid w:val="00CD1E65"/>
    <w:rsid w:val="00CD220F"/>
    <w:rsid w:val="00CD2261"/>
    <w:rsid w:val="00CD261F"/>
    <w:rsid w:val="00CD27F8"/>
    <w:rsid w:val="00CD2AC4"/>
    <w:rsid w:val="00CD2C76"/>
    <w:rsid w:val="00CD303C"/>
    <w:rsid w:val="00CD3176"/>
    <w:rsid w:val="00CD3726"/>
    <w:rsid w:val="00CD3D18"/>
    <w:rsid w:val="00CD3EB5"/>
    <w:rsid w:val="00CD3F7B"/>
    <w:rsid w:val="00CD4719"/>
    <w:rsid w:val="00CD4E18"/>
    <w:rsid w:val="00CD4F7F"/>
    <w:rsid w:val="00CD5701"/>
    <w:rsid w:val="00CD5919"/>
    <w:rsid w:val="00CD5934"/>
    <w:rsid w:val="00CD5CD8"/>
    <w:rsid w:val="00CD5E89"/>
    <w:rsid w:val="00CD64E5"/>
    <w:rsid w:val="00CD651D"/>
    <w:rsid w:val="00CD661F"/>
    <w:rsid w:val="00CD679F"/>
    <w:rsid w:val="00CD67B9"/>
    <w:rsid w:val="00CD6807"/>
    <w:rsid w:val="00CD6CEB"/>
    <w:rsid w:val="00CD6DA5"/>
    <w:rsid w:val="00CD7245"/>
    <w:rsid w:val="00CD771B"/>
    <w:rsid w:val="00CD7E22"/>
    <w:rsid w:val="00CE039C"/>
    <w:rsid w:val="00CE04B7"/>
    <w:rsid w:val="00CE04D2"/>
    <w:rsid w:val="00CE0685"/>
    <w:rsid w:val="00CE08C8"/>
    <w:rsid w:val="00CE0CFC"/>
    <w:rsid w:val="00CE0DF4"/>
    <w:rsid w:val="00CE0F1F"/>
    <w:rsid w:val="00CE136E"/>
    <w:rsid w:val="00CE14F5"/>
    <w:rsid w:val="00CE18A2"/>
    <w:rsid w:val="00CE1A71"/>
    <w:rsid w:val="00CE1C72"/>
    <w:rsid w:val="00CE1EBE"/>
    <w:rsid w:val="00CE1F8C"/>
    <w:rsid w:val="00CE217E"/>
    <w:rsid w:val="00CE27A0"/>
    <w:rsid w:val="00CE2B77"/>
    <w:rsid w:val="00CE2EBD"/>
    <w:rsid w:val="00CE30A2"/>
    <w:rsid w:val="00CE34B0"/>
    <w:rsid w:val="00CE4045"/>
    <w:rsid w:val="00CE431F"/>
    <w:rsid w:val="00CE4646"/>
    <w:rsid w:val="00CE4654"/>
    <w:rsid w:val="00CE4C27"/>
    <w:rsid w:val="00CE4E9B"/>
    <w:rsid w:val="00CE4FEA"/>
    <w:rsid w:val="00CE5080"/>
    <w:rsid w:val="00CE526E"/>
    <w:rsid w:val="00CE52E0"/>
    <w:rsid w:val="00CE536A"/>
    <w:rsid w:val="00CE541B"/>
    <w:rsid w:val="00CE5442"/>
    <w:rsid w:val="00CE5C7C"/>
    <w:rsid w:val="00CE63B8"/>
    <w:rsid w:val="00CE686D"/>
    <w:rsid w:val="00CE726D"/>
    <w:rsid w:val="00CE7694"/>
    <w:rsid w:val="00CE77C7"/>
    <w:rsid w:val="00CE7907"/>
    <w:rsid w:val="00CF0411"/>
    <w:rsid w:val="00CF050E"/>
    <w:rsid w:val="00CF06E1"/>
    <w:rsid w:val="00CF0B49"/>
    <w:rsid w:val="00CF0D46"/>
    <w:rsid w:val="00CF1399"/>
    <w:rsid w:val="00CF15BF"/>
    <w:rsid w:val="00CF1FA6"/>
    <w:rsid w:val="00CF2040"/>
    <w:rsid w:val="00CF220C"/>
    <w:rsid w:val="00CF2279"/>
    <w:rsid w:val="00CF25F9"/>
    <w:rsid w:val="00CF30BA"/>
    <w:rsid w:val="00CF32B0"/>
    <w:rsid w:val="00CF351E"/>
    <w:rsid w:val="00CF3E8B"/>
    <w:rsid w:val="00CF3E8F"/>
    <w:rsid w:val="00CF3EF8"/>
    <w:rsid w:val="00CF3FDF"/>
    <w:rsid w:val="00CF4102"/>
    <w:rsid w:val="00CF435F"/>
    <w:rsid w:val="00CF4639"/>
    <w:rsid w:val="00CF5426"/>
    <w:rsid w:val="00CF5454"/>
    <w:rsid w:val="00CF567B"/>
    <w:rsid w:val="00CF5988"/>
    <w:rsid w:val="00CF5A57"/>
    <w:rsid w:val="00CF6148"/>
    <w:rsid w:val="00CF6170"/>
    <w:rsid w:val="00CF61A6"/>
    <w:rsid w:val="00CF6539"/>
    <w:rsid w:val="00CF65C6"/>
    <w:rsid w:val="00CF6BB3"/>
    <w:rsid w:val="00D00193"/>
    <w:rsid w:val="00D00204"/>
    <w:rsid w:val="00D012AE"/>
    <w:rsid w:val="00D019A2"/>
    <w:rsid w:val="00D01B76"/>
    <w:rsid w:val="00D02A56"/>
    <w:rsid w:val="00D0312F"/>
    <w:rsid w:val="00D0335E"/>
    <w:rsid w:val="00D0394E"/>
    <w:rsid w:val="00D039E9"/>
    <w:rsid w:val="00D03A9D"/>
    <w:rsid w:val="00D03F3E"/>
    <w:rsid w:val="00D04446"/>
    <w:rsid w:val="00D044E8"/>
    <w:rsid w:val="00D044FB"/>
    <w:rsid w:val="00D04C44"/>
    <w:rsid w:val="00D04F0B"/>
    <w:rsid w:val="00D05435"/>
    <w:rsid w:val="00D056A3"/>
    <w:rsid w:val="00D05DAD"/>
    <w:rsid w:val="00D063CB"/>
    <w:rsid w:val="00D063F0"/>
    <w:rsid w:val="00D06DED"/>
    <w:rsid w:val="00D07166"/>
    <w:rsid w:val="00D0733E"/>
    <w:rsid w:val="00D0741B"/>
    <w:rsid w:val="00D075EC"/>
    <w:rsid w:val="00D0789F"/>
    <w:rsid w:val="00D07986"/>
    <w:rsid w:val="00D07CC3"/>
    <w:rsid w:val="00D10CB9"/>
    <w:rsid w:val="00D10F06"/>
    <w:rsid w:val="00D1116E"/>
    <w:rsid w:val="00D111B8"/>
    <w:rsid w:val="00D11214"/>
    <w:rsid w:val="00D112FD"/>
    <w:rsid w:val="00D11A24"/>
    <w:rsid w:val="00D11F10"/>
    <w:rsid w:val="00D12832"/>
    <w:rsid w:val="00D12EEF"/>
    <w:rsid w:val="00D13346"/>
    <w:rsid w:val="00D13B57"/>
    <w:rsid w:val="00D13FF8"/>
    <w:rsid w:val="00D14098"/>
    <w:rsid w:val="00D1452F"/>
    <w:rsid w:val="00D145AB"/>
    <w:rsid w:val="00D14C5E"/>
    <w:rsid w:val="00D14CBF"/>
    <w:rsid w:val="00D14F32"/>
    <w:rsid w:val="00D1511E"/>
    <w:rsid w:val="00D15EBA"/>
    <w:rsid w:val="00D1658C"/>
    <w:rsid w:val="00D1704F"/>
    <w:rsid w:val="00D17133"/>
    <w:rsid w:val="00D17214"/>
    <w:rsid w:val="00D177EC"/>
    <w:rsid w:val="00D17B99"/>
    <w:rsid w:val="00D17D85"/>
    <w:rsid w:val="00D200EE"/>
    <w:rsid w:val="00D20135"/>
    <w:rsid w:val="00D2042D"/>
    <w:rsid w:val="00D2078E"/>
    <w:rsid w:val="00D209E6"/>
    <w:rsid w:val="00D20A30"/>
    <w:rsid w:val="00D20B29"/>
    <w:rsid w:val="00D20D7D"/>
    <w:rsid w:val="00D20F1C"/>
    <w:rsid w:val="00D210EB"/>
    <w:rsid w:val="00D213A4"/>
    <w:rsid w:val="00D2159E"/>
    <w:rsid w:val="00D216B2"/>
    <w:rsid w:val="00D216BE"/>
    <w:rsid w:val="00D22090"/>
    <w:rsid w:val="00D221AE"/>
    <w:rsid w:val="00D225B9"/>
    <w:rsid w:val="00D22DAD"/>
    <w:rsid w:val="00D236A3"/>
    <w:rsid w:val="00D23929"/>
    <w:rsid w:val="00D23B16"/>
    <w:rsid w:val="00D24412"/>
    <w:rsid w:val="00D25565"/>
    <w:rsid w:val="00D26322"/>
    <w:rsid w:val="00D2685A"/>
    <w:rsid w:val="00D26AE2"/>
    <w:rsid w:val="00D26EB1"/>
    <w:rsid w:val="00D27050"/>
    <w:rsid w:val="00D2725D"/>
    <w:rsid w:val="00D272C8"/>
    <w:rsid w:val="00D279CC"/>
    <w:rsid w:val="00D27A11"/>
    <w:rsid w:val="00D27D91"/>
    <w:rsid w:val="00D27F58"/>
    <w:rsid w:val="00D30BF6"/>
    <w:rsid w:val="00D30C5D"/>
    <w:rsid w:val="00D30FA8"/>
    <w:rsid w:val="00D31033"/>
    <w:rsid w:val="00D31044"/>
    <w:rsid w:val="00D310E8"/>
    <w:rsid w:val="00D3128E"/>
    <w:rsid w:val="00D3144D"/>
    <w:rsid w:val="00D31CE4"/>
    <w:rsid w:val="00D31DBE"/>
    <w:rsid w:val="00D32B21"/>
    <w:rsid w:val="00D33218"/>
    <w:rsid w:val="00D33582"/>
    <w:rsid w:val="00D33AC2"/>
    <w:rsid w:val="00D33CFE"/>
    <w:rsid w:val="00D34315"/>
    <w:rsid w:val="00D3438F"/>
    <w:rsid w:val="00D34771"/>
    <w:rsid w:val="00D34875"/>
    <w:rsid w:val="00D34BFD"/>
    <w:rsid w:val="00D34ECE"/>
    <w:rsid w:val="00D35285"/>
    <w:rsid w:val="00D352BF"/>
    <w:rsid w:val="00D35373"/>
    <w:rsid w:val="00D35738"/>
    <w:rsid w:val="00D35E32"/>
    <w:rsid w:val="00D35EDC"/>
    <w:rsid w:val="00D360AF"/>
    <w:rsid w:val="00D36A49"/>
    <w:rsid w:val="00D37356"/>
    <w:rsid w:val="00D375EF"/>
    <w:rsid w:val="00D37620"/>
    <w:rsid w:val="00D40040"/>
    <w:rsid w:val="00D402CB"/>
    <w:rsid w:val="00D402E5"/>
    <w:rsid w:val="00D41006"/>
    <w:rsid w:val="00D41125"/>
    <w:rsid w:val="00D413D7"/>
    <w:rsid w:val="00D414A8"/>
    <w:rsid w:val="00D41601"/>
    <w:rsid w:val="00D41633"/>
    <w:rsid w:val="00D4180D"/>
    <w:rsid w:val="00D41A1F"/>
    <w:rsid w:val="00D41E35"/>
    <w:rsid w:val="00D41FBB"/>
    <w:rsid w:val="00D41FCF"/>
    <w:rsid w:val="00D42049"/>
    <w:rsid w:val="00D42549"/>
    <w:rsid w:val="00D427D0"/>
    <w:rsid w:val="00D42973"/>
    <w:rsid w:val="00D42F90"/>
    <w:rsid w:val="00D42FAD"/>
    <w:rsid w:val="00D4326B"/>
    <w:rsid w:val="00D433A8"/>
    <w:rsid w:val="00D433E3"/>
    <w:rsid w:val="00D43FF8"/>
    <w:rsid w:val="00D4407A"/>
    <w:rsid w:val="00D44143"/>
    <w:rsid w:val="00D4423F"/>
    <w:rsid w:val="00D44B67"/>
    <w:rsid w:val="00D44C39"/>
    <w:rsid w:val="00D450A8"/>
    <w:rsid w:val="00D4570F"/>
    <w:rsid w:val="00D457FE"/>
    <w:rsid w:val="00D461DF"/>
    <w:rsid w:val="00D46D9C"/>
    <w:rsid w:val="00D4790B"/>
    <w:rsid w:val="00D5011C"/>
    <w:rsid w:val="00D503FE"/>
    <w:rsid w:val="00D506EE"/>
    <w:rsid w:val="00D5074E"/>
    <w:rsid w:val="00D5085F"/>
    <w:rsid w:val="00D509DF"/>
    <w:rsid w:val="00D50A5F"/>
    <w:rsid w:val="00D50ECF"/>
    <w:rsid w:val="00D50FAB"/>
    <w:rsid w:val="00D512E1"/>
    <w:rsid w:val="00D518CE"/>
    <w:rsid w:val="00D51BB8"/>
    <w:rsid w:val="00D5231B"/>
    <w:rsid w:val="00D5240E"/>
    <w:rsid w:val="00D529B3"/>
    <w:rsid w:val="00D53103"/>
    <w:rsid w:val="00D536B6"/>
    <w:rsid w:val="00D53AA0"/>
    <w:rsid w:val="00D53C55"/>
    <w:rsid w:val="00D5443D"/>
    <w:rsid w:val="00D54749"/>
    <w:rsid w:val="00D547E9"/>
    <w:rsid w:val="00D54F33"/>
    <w:rsid w:val="00D5619A"/>
    <w:rsid w:val="00D56276"/>
    <w:rsid w:val="00D569FA"/>
    <w:rsid w:val="00D56CC3"/>
    <w:rsid w:val="00D572CA"/>
    <w:rsid w:val="00D574E4"/>
    <w:rsid w:val="00D57514"/>
    <w:rsid w:val="00D60B46"/>
    <w:rsid w:val="00D60C99"/>
    <w:rsid w:val="00D60FD8"/>
    <w:rsid w:val="00D612BA"/>
    <w:rsid w:val="00D613A4"/>
    <w:rsid w:val="00D618ED"/>
    <w:rsid w:val="00D61D61"/>
    <w:rsid w:val="00D62055"/>
    <w:rsid w:val="00D621AB"/>
    <w:rsid w:val="00D62271"/>
    <w:rsid w:val="00D628CA"/>
    <w:rsid w:val="00D63368"/>
    <w:rsid w:val="00D63E75"/>
    <w:rsid w:val="00D64141"/>
    <w:rsid w:val="00D643A4"/>
    <w:rsid w:val="00D64820"/>
    <w:rsid w:val="00D64B3F"/>
    <w:rsid w:val="00D655C6"/>
    <w:rsid w:val="00D65F1A"/>
    <w:rsid w:val="00D662F5"/>
    <w:rsid w:val="00D664F1"/>
    <w:rsid w:val="00D6687D"/>
    <w:rsid w:val="00D66A3F"/>
    <w:rsid w:val="00D66C9D"/>
    <w:rsid w:val="00D67C1F"/>
    <w:rsid w:val="00D7017B"/>
    <w:rsid w:val="00D704CF"/>
    <w:rsid w:val="00D70824"/>
    <w:rsid w:val="00D709E2"/>
    <w:rsid w:val="00D70D46"/>
    <w:rsid w:val="00D70EB1"/>
    <w:rsid w:val="00D70FAD"/>
    <w:rsid w:val="00D70FBD"/>
    <w:rsid w:val="00D71230"/>
    <w:rsid w:val="00D7135E"/>
    <w:rsid w:val="00D71851"/>
    <w:rsid w:val="00D71A20"/>
    <w:rsid w:val="00D71DF0"/>
    <w:rsid w:val="00D7226A"/>
    <w:rsid w:val="00D728FF"/>
    <w:rsid w:val="00D72D41"/>
    <w:rsid w:val="00D7303B"/>
    <w:rsid w:val="00D73246"/>
    <w:rsid w:val="00D7329A"/>
    <w:rsid w:val="00D732F6"/>
    <w:rsid w:val="00D73445"/>
    <w:rsid w:val="00D742EA"/>
    <w:rsid w:val="00D742FD"/>
    <w:rsid w:val="00D744FD"/>
    <w:rsid w:val="00D746C8"/>
    <w:rsid w:val="00D749EF"/>
    <w:rsid w:val="00D74BFE"/>
    <w:rsid w:val="00D74F0B"/>
    <w:rsid w:val="00D74F6D"/>
    <w:rsid w:val="00D759B3"/>
    <w:rsid w:val="00D75FF8"/>
    <w:rsid w:val="00D762A0"/>
    <w:rsid w:val="00D7641A"/>
    <w:rsid w:val="00D764A0"/>
    <w:rsid w:val="00D76B51"/>
    <w:rsid w:val="00D76BA0"/>
    <w:rsid w:val="00D76F18"/>
    <w:rsid w:val="00D77056"/>
    <w:rsid w:val="00D775CD"/>
    <w:rsid w:val="00D77BCF"/>
    <w:rsid w:val="00D77E90"/>
    <w:rsid w:val="00D80216"/>
    <w:rsid w:val="00D80436"/>
    <w:rsid w:val="00D8060E"/>
    <w:rsid w:val="00D8130A"/>
    <w:rsid w:val="00D81808"/>
    <w:rsid w:val="00D81E10"/>
    <w:rsid w:val="00D821F7"/>
    <w:rsid w:val="00D82389"/>
    <w:rsid w:val="00D82441"/>
    <w:rsid w:val="00D825F0"/>
    <w:rsid w:val="00D82A53"/>
    <w:rsid w:val="00D82F8C"/>
    <w:rsid w:val="00D833E9"/>
    <w:rsid w:val="00D83411"/>
    <w:rsid w:val="00D83440"/>
    <w:rsid w:val="00D840DE"/>
    <w:rsid w:val="00D8475A"/>
    <w:rsid w:val="00D847D8"/>
    <w:rsid w:val="00D84884"/>
    <w:rsid w:val="00D84947"/>
    <w:rsid w:val="00D84AEF"/>
    <w:rsid w:val="00D84B30"/>
    <w:rsid w:val="00D8519A"/>
    <w:rsid w:val="00D85224"/>
    <w:rsid w:val="00D852C2"/>
    <w:rsid w:val="00D855A1"/>
    <w:rsid w:val="00D85965"/>
    <w:rsid w:val="00D85BE3"/>
    <w:rsid w:val="00D86371"/>
    <w:rsid w:val="00D86642"/>
    <w:rsid w:val="00D86956"/>
    <w:rsid w:val="00D86DBC"/>
    <w:rsid w:val="00D87429"/>
    <w:rsid w:val="00D87A0C"/>
    <w:rsid w:val="00D87B6A"/>
    <w:rsid w:val="00D87EED"/>
    <w:rsid w:val="00D90000"/>
    <w:rsid w:val="00D9004F"/>
    <w:rsid w:val="00D900E6"/>
    <w:rsid w:val="00D90243"/>
    <w:rsid w:val="00D902D8"/>
    <w:rsid w:val="00D9044C"/>
    <w:rsid w:val="00D90BAC"/>
    <w:rsid w:val="00D90FFB"/>
    <w:rsid w:val="00D9137D"/>
    <w:rsid w:val="00D914B5"/>
    <w:rsid w:val="00D915F1"/>
    <w:rsid w:val="00D919AF"/>
    <w:rsid w:val="00D91DDB"/>
    <w:rsid w:val="00D91F70"/>
    <w:rsid w:val="00D9221E"/>
    <w:rsid w:val="00D92417"/>
    <w:rsid w:val="00D927FF"/>
    <w:rsid w:val="00D92D7D"/>
    <w:rsid w:val="00D92FC4"/>
    <w:rsid w:val="00D931FA"/>
    <w:rsid w:val="00D93670"/>
    <w:rsid w:val="00D939ED"/>
    <w:rsid w:val="00D93A8E"/>
    <w:rsid w:val="00D93B08"/>
    <w:rsid w:val="00D93D16"/>
    <w:rsid w:val="00D94462"/>
    <w:rsid w:val="00D9446F"/>
    <w:rsid w:val="00D94964"/>
    <w:rsid w:val="00D9499C"/>
    <w:rsid w:val="00D94BAA"/>
    <w:rsid w:val="00D94F14"/>
    <w:rsid w:val="00D95182"/>
    <w:rsid w:val="00D95388"/>
    <w:rsid w:val="00D953EF"/>
    <w:rsid w:val="00D95565"/>
    <w:rsid w:val="00D95744"/>
    <w:rsid w:val="00D95BDD"/>
    <w:rsid w:val="00D95CD6"/>
    <w:rsid w:val="00D95D09"/>
    <w:rsid w:val="00D95E2D"/>
    <w:rsid w:val="00D95ED3"/>
    <w:rsid w:val="00D95FAB"/>
    <w:rsid w:val="00D96881"/>
    <w:rsid w:val="00D96A6E"/>
    <w:rsid w:val="00D96C36"/>
    <w:rsid w:val="00D9799C"/>
    <w:rsid w:val="00D97DA8"/>
    <w:rsid w:val="00DA18DD"/>
    <w:rsid w:val="00DA2136"/>
    <w:rsid w:val="00DA251B"/>
    <w:rsid w:val="00DA2625"/>
    <w:rsid w:val="00DA26EE"/>
    <w:rsid w:val="00DA27FB"/>
    <w:rsid w:val="00DA2C19"/>
    <w:rsid w:val="00DA3488"/>
    <w:rsid w:val="00DA3491"/>
    <w:rsid w:val="00DA377B"/>
    <w:rsid w:val="00DA381E"/>
    <w:rsid w:val="00DA3A9D"/>
    <w:rsid w:val="00DA4116"/>
    <w:rsid w:val="00DA48D1"/>
    <w:rsid w:val="00DA491D"/>
    <w:rsid w:val="00DA496F"/>
    <w:rsid w:val="00DA4B96"/>
    <w:rsid w:val="00DA4DDC"/>
    <w:rsid w:val="00DA50CC"/>
    <w:rsid w:val="00DA52B3"/>
    <w:rsid w:val="00DA5563"/>
    <w:rsid w:val="00DA59BD"/>
    <w:rsid w:val="00DA5AE0"/>
    <w:rsid w:val="00DA5B59"/>
    <w:rsid w:val="00DA5CDF"/>
    <w:rsid w:val="00DA5D60"/>
    <w:rsid w:val="00DA5F23"/>
    <w:rsid w:val="00DA618E"/>
    <w:rsid w:val="00DA6694"/>
    <w:rsid w:val="00DA6859"/>
    <w:rsid w:val="00DA6C13"/>
    <w:rsid w:val="00DA6E2E"/>
    <w:rsid w:val="00DA715E"/>
    <w:rsid w:val="00DA7186"/>
    <w:rsid w:val="00DA7635"/>
    <w:rsid w:val="00DA7C1B"/>
    <w:rsid w:val="00DA7DFA"/>
    <w:rsid w:val="00DB086D"/>
    <w:rsid w:val="00DB0AA1"/>
    <w:rsid w:val="00DB0E7E"/>
    <w:rsid w:val="00DB1159"/>
    <w:rsid w:val="00DB11FC"/>
    <w:rsid w:val="00DB12C3"/>
    <w:rsid w:val="00DB17B8"/>
    <w:rsid w:val="00DB1AAA"/>
    <w:rsid w:val="00DB1D8C"/>
    <w:rsid w:val="00DB24E3"/>
    <w:rsid w:val="00DB274D"/>
    <w:rsid w:val="00DB2AC0"/>
    <w:rsid w:val="00DB30BD"/>
    <w:rsid w:val="00DB34C3"/>
    <w:rsid w:val="00DB357D"/>
    <w:rsid w:val="00DB3C48"/>
    <w:rsid w:val="00DB44F4"/>
    <w:rsid w:val="00DB4C51"/>
    <w:rsid w:val="00DB4E2D"/>
    <w:rsid w:val="00DB4ECB"/>
    <w:rsid w:val="00DB51A9"/>
    <w:rsid w:val="00DB557F"/>
    <w:rsid w:val="00DB5895"/>
    <w:rsid w:val="00DB6257"/>
    <w:rsid w:val="00DB67BA"/>
    <w:rsid w:val="00DB6931"/>
    <w:rsid w:val="00DB6A3D"/>
    <w:rsid w:val="00DB6AC4"/>
    <w:rsid w:val="00DB765C"/>
    <w:rsid w:val="00DB7C4D"/>
    <w:rsid w:val="00DC0521"/>
    <w:rsid w:val="00DC0A30"/>
    <w:rsid w:val="00DC0BE7"/>
    <w:rsid w:val="00DC13BA"/>
    <w:rsid w:val="00DC1625"/>
    <w:rsid w:val="00DC19F2"/>
    <w:rsid w:val="00DC1BB7"/>
    <w:rsid w:val="00DC1C30"/>
    <w:rsid w:val="00DC217B"/>
    <w:rsid w:val="00DC2881"/>
    <w:rsid w:val="00DC3876"/>
    <w:rsid w:val="00DC3978"/>
    <w:rsid w:val="00DC3A05"/>
    <w:rsid w:val="00DC3B6D"/>
    <w:rsid w:val="00DC3EEB"/>
    <w:rsid w:val="00DC4413"/>
    <w:rsid w:val="00DC4434"/>
    <w:rsid w:val="00DC45F1"/>
    <w:rsid w:val="00DC490B"/>
    <w:rsid w:val="00DC4DD4"/>
    <w:rsid w:val="00DC52E0"/>
    <w:rsid w:val="00DC573A"/>
    <w:rsid w:val="00DC5EF3"/>
    <w:rsid w:val="00DC628C"/>
    <w:rsid w:val="00DC6986"/>
    <w:rsid w:val="00DC6F58"/>
    <w:rsid w:val="00DC71AF"/>
    <w:rsid w:val="00DC78AD"/>
    <w:rsid w:val="00DC7FAF"/>
    <w:rsid w:val="00DD0474"/>
    <w:rsid w:val="00DD0C64"/>
    <w:rsid w:val="00DD0C70"/>
    <w:rsid w:val="00DD0E62"/>
    <w:rsid w:val="00DD0EC3"/>
    <w:rsid w:val="00DD1024"/>
    <w:rsid w:val="00DD14B5"/>
    <w:rsid w:val="00DD1CF2"/>
    <w:rsid w:val="00DD20DC"/>
    <w:rsid w:val="00DD210B"/>
    <w:rsid w:val="00DD2294"/>
    <w:rsid w:val="00DD29C1"/>
    <w:rsid w:val="00DD2D46"/>
    <w:rsid w:val="00DD307C"/>
    <w:rsid w:val="00DD3462"/>
    <w:rsid w:val="00DD34F7"/>
    <w:rsid w:val="00DD352E"/>
    <w:rsid w:val="00DD3777"/>
    <w:rsid w:val="00DD3809"/>
    <w:rsid w:val="00DD3D72"/>
    <w:rsid w:val="00DD3F69"/>
    <w:rsid w:val="00DD44B3"/>
    <w:rsid w:val="00DD4AEC"/>
    <w:rsid w:val="00DD4B35"/>
    <w:rsid w:val="00DD5222"/>
    <w:rsid w:val="00DD52E7"/>
    <w:rsid w:val="00DD69AF"/>
    <w:rsid w:val="00DD6B88"/>
    <w:rsid w:val="00DD6FC7"/>
    <w:rsid w:val="00DD7183"/>
    <w:rsid w:val="00DD7326"/>
    <w:rsid w:val="00DD75A2"/>
    <w:rsid w:val="00DD7BD9"/>
    <w:rsid w:val="00DD7CF1"/>
    <w:rsid w:val="00DE0368"/>
    <w:rsid w:val="00DE05C9"/>
    <w:rsid w:val="00DE08ED"/>
    <w:rsid w:val="00DE173E"/>
    <w:rsid w:val="00DE1A4D"/>
    <w:rsid w:val="00DE2290"/>
    <w:rsid w:val="00DE24EC"/>
    <w:rsid w:val="00DE273D"/>
    <w:rsid w:val="00DE279D"/>
    <w:rsid w:val="00DE330D"/>
    <w:rsid w:val="00DE3F38"/>
    <w:rsid w:val="00DE3F47"/>
    <w:rsid w:val="00DE4131"/>
    <w:rsid w:val="00DE4240"/>
    <w:rsid w:val="00DE43CC"/>
    <w:rsid w:val="00DE4AA2"/>
    <w:rsid w:val="00DE4B57"/>
    <w:rsid w:val="00DE51C6"/>
    <w:rsid w:val="00DE5684"/>
    <w:rsid w:val="00DE599C"/>
    <w:rsid w:val="00DE5D1E"/>
    <w:rsid w:val="00DE5D6E"/>
    <w:rsid w:val="00DE6411"/>
    <w:rsid w:val="00DE682C"/>
    <w:rsid w:val="00DE6C90"/>
    <w:rsid w:val="00DE6E9B"/>
    <w:rsid w:val="00DE6F45"/>
    <w:rsid w:val="00DE70E0"/>
    <w:rsid w:val="00DE720D"/>
    <w:rsid w:val="00DE7264"/>
    <w:rsid w:val="00DE7A98"/>
    <w:rsid w:val="00DE7D11"/>
    <w:rsid w:val="00DE7DC7"/>
    <w:rsid w:val="00DF134F"/>
    <w:rsid w:val="00DF14B2"/>
    <w:rsid w:val="00DF162C"/>
    <w:rsid w:val="00DF17AF"/>
    <w:rsid w:val="00DF1C94"/>
    <w:rsid w:val="00DF2077"/>
    <w:rsid w:val="00DF2430"/>
    <w:rsid w:val="00DF2600"/>
    <w:rsid w:val="00DF2853"/>
    <w:rsid w:val="00DF2971"/>
    <w:rsid w:val="00DF2BA2"/>
    <w:rsid w:val="00DF36BC"/>
    <w:rsid w:val="00DF3C3C"/>
    <w:rsid w:val="00DF3C53"/>
    <w:rsid w:val="00DF3DC5"/>
    <w:rsid w:val="00DF4334"/>
    <w:rsid w:val="00DF43CA"/>
    <w:rsid w:val="00DF4810"/>
    <w:rsid w:val="00DF4DB3"/>
    <w:rsid w:val="00DF51FD"/>
    <w:rsid w:val="00DF542E"/>
    <w:rsid w:val="00DF55B6"/>
    <w:rsid w:val="00DF55BD"/>
    <w:rsid w:val="00DF5600"/>
    <w:rsid w:val="00DF57CA"/>
    <w:rsid w:val="00DF58CE"/>
    <w:rsid w:val="00DF5D80"/>
    <w:rsid w:val="00DF5F67"/>
    <w:rsid w:val="00DF5FF3"/>
    <w:rsid w:val="00DF62AA"/>
    <w:rsid w:val="00DF7107"/>
    <w:rsid w:val="00DF72A8"/>
    <w:rsid w:val="00DF7798"/>
    <w:rsid w:val="00DF780E"/>
    <w:rsid w:val="00E0044B"/>
    <w:rsid w:val="00E008DA"/>
    <w:rsid w:val="00E00C5C"/>
    <w:rsid w:val="00E00CFB"/>
    <w:rsid w:val="00E0117E"/>
    <w:rsid w:val="00E038B6"/>
    <w:rsid w:val="00E03D9F"/>
    <w:rsid w:val="00E04352"/>
    <w:rsid w:val="00E045A5"/>
    <w:rsid w:val="00E04711"/>
    <w:rsid w:val="00E0485A"/>
    <w:rsid w:val="00E04A6E"/>
    <w:rsid w:val="00E04F7A"/>
    <w:rsid w:val="00E0518D"/>
    <w:rsid w:val="00E05571"/>
    <w:rsid w:val="00E05EAD"/>
    <w:rsid w:val="00E06FF1"/>
    <w:rsid w:val="00E07200"/>
    <w:rsid w:val="00E0733A"/>
    <w:rsid w:val="00E102C0"/>
    <w:rsid w:val="00E10305"/>
    <w:rsid w:val="00E103A1"/>
    <w:rsid w:val="00E10542"/>
    <w:rsid w:val="00E105CF"/>
    <w:rsid w:val="00E1068D"/>
    <w:rsid w:val="00E10D99"/>
    <w:rsid w:val="00E12085"/>
    <w:rsid w:val="00E1230C"/>
    <w:rsid w:val="00E12CC2"/>
    <w:rsid w:val="00E12DE0"/>
    <w:rsid w:val="00E13224"/>
    <w:rsid w:val="00E13471"/>
    <w:rsid w:val="00E135B0"/>
    <w:rsid w:val="00E13656"/>
    <w:rsid w:val="00E13832"/>
    <w:rsid w:val="00E13D37"/>
    <w:rsid w:val="00E14778"/>
    <w:rsid w:val="00E14EC0"/>
    <w:rsid w:val="00E1539F"/>
    <w:rsid w:val="00E15660"/>
    <w:rsid w:val="00E15949"/>
    <w:rsid w:val="00E15A96"/>
    <w:rsid w:val="00E1646C"/>
    <w:rsid w:val="00E16B97"/>
    <w:rsid w:val="00E16F76"/>
    <w:rsid w:val="00E1724A"/>
    <w:rsid w:val="00E1755C"/>
    <w:rsid w:val="00E17632"/>
    <w:rsid w:val="00E176B6"/>
    <w:rsid w:val="00E17AC9"/>
    <w:rsid w:val="00E17FDB"/>
    <w:rsid w:val="00E20015"/>
    <w:rsid w:val="00E200CA"/>
    <w:rsid w:val="00E2056E"/>
    <w:rsid w:val="00E20A04"/>
    <w:rsid w:val="00E20D8E"/>
    <w:rsid w:val="00E20E27"/>
    <w:rsid w:val="00E21084"/>
    <w:rsid w:val="00E21821"/>
    <w:rsid w:val="00E221A7"/>
    <w:rsid w:val="00E2288E"/>
    <w:rsid w:val="00E228C3"/>
    <w:rsid w:val="00E22914"/>
    <w:rsid w:val="00E22C25"/>
    <w:rsid w:val="00E22C74"/>
    <w:rsid w:val="00E230AA"/>
    <w:rsid w:val="00E2348D"/>
    <w:rsid w:val="00E23A68"/>
    <w:rsid w:val="00E23CCB"/>
    <w:rsid w:val="00E23FF5"/>
    <w:rsid w:val="00E2404C"/>
    <w:rsid w:val="00E2428F"/>
    <w:rsid w:val="00E247BD"/>
    <w:rsid w:val="00E249FD"/>
    <w:rsid w:val="00E24E93"/>
    <w:rsid w:val="00E251A3"/>
    <w:rsid w:val="00E2577C"/>
    <w:rsid w:val="00E25795"/>
    <w:rsid w:val="00E25DE0"/>
    <w:rsid w:val="00E260EF"/>
    <w:rsid w:val="00E2630A"/>
    <w:rsid w:val="00E2650E"/>
    <w:rsid w:val="00E26685"/>
    <w:rsid w:val="00E26AFB"/>
    <w:rsid w:val="00E26D20"/>
    <w:rsid w:val="00E26D79"/>
    <w:rsid w:val="00E27695"/>
    <w:rsid w:val="00E276C4"/>
    <w:rsid w:val="00E27917"/>
    <w:rsid w:val="00E27AC1"/>
    <w:rsid w:val="00E27CB8"/>
    <w:rsid w:val="00E27DA0"/>
    <w:rsid w:val="00E27E79"/>
    <w:rsid w:val="00E27F44"/>
    <w:rsid w:val="00E30071"/>
    <w:rsid w:val="00E300EA"/>
    <w:rsid w:val="00E30189"/>
    <w:rsid w:val="00E302CC"/>
    <w:rsid w:val="00E305C9"/>
    <w:rsid w:val="00E30B80"/>
    <w:rsid w:val="00E30D76"/>
    <w:rsid w:val="00E31792"/>
    <w:rsid w:val="00E31BDF"/>
    <w:rsid w:val="00E32262"/>
    <w:rsid w:val="00E3269E"/>
    <w:rsid w:val="00E32B66"/>
    <w:rsid w:val="00E330C3"/>
    <w:rsid w:val="00E331E3"/>
    <w:rsid w:val="00E338F9"/>
    <w:rsid w:val="00E33F35"/>
    <w:rsid w:val="00E34059"/>
    <w:rsid w:val="00E341D8"/>
    <w:rsid w:val="00E34268"/>
    <w:rsid w:val="00E344ED"/>
    <w:rsid w:val="00E3461E"/>
    <w:rsid w:val="00E34A2A"/>
    <w:rsid w:val="00E34EE2"/>
    <w:rsid w:val="00E35242"/>
    <w:rsid w:val="00E357A1"/>
    <w:rsid w:val="00E35C59"/>
    <w:rsid w:val="00E366BB"/>
    <w:rsid w:val="00E36C27"/>
    <w:rsid w:val="00E36D58"/>
    <w:rsid w:val="00E36EA6"/>
    <w:rsid w:val="00E378CD"/>
    <w:rsid w:val="00E40001"/>
    <w:rsid w:val="00E40184"/>
    <w:rsid w:val="00E405A2"/>
    <w:rsid w:val="00E4085B"/>
    <w:rsid w:val="00E40B7D"/>
    <w:rsid w:val="00E40D16"/>
    <w:rsid w:val="00E41209"/>
    <w:rsid w:val="00E41781"/>
    <w:rsid w:val="00E41F51"/>
    <w:rsid w:val="00E423FB"/>
    <w:rsid w:val="00E42447"/>
    <w:rsid w:val="00E42EAB"/>
    <w:rsid w:val="00E42EC3"/>
    <w:rsid w:val="00E42F14"/>
    <w:rsid w:val="00E43827"/>
    <w:rsid w:val="00E43A27"/>
    <w:rsid w:val="00E43ABE"/>
    <w:rsid w:val="00E43B63"/>
    <w:rsid w:val="00E43FA1"/>
    <w:rsid w:val="00E44327"/>
    <w:rsid w:val="00E446B2"/>
    <w:rsid w:val="00E44976"/>
    <w:rsid w:val="00E44B43"/>
    <w:rsid w:val="00E4506C"/>
    <w:rsid w:val="00E457B6"/>
    <w:rsid w:val="00E4580A"/>
    <w:rsid w:val="00E45B7C"/>
    <w:rsid w:val="00E45CC8"/>
    <w:rsid w:val="00E45EBF"/>
    <w:rsid w:val="00E464BC"/>
    <w:rsid w:val="00E4665A"/>
    <w:rsid w:val="00E47085"/>
    <w:rsid w:val="00E4714A"/>
    <w:rsid w:val="00E472F4"/>
    <w:rsid w:val="00E475CC"/>
    <w:rsid w:val="00E47C70"/>
    <w:rsid w:val="00E50027"/>
    <w:rsid w:val="00E50A0F"/>
    <w:rsid w:val="00E5114C"/>
    <w:rsid w:val="00E51AFF"/>
    <w:rsid w:val="00E5230F"/>
    <w:rsid w:val="00E523AE"/>
    <w:rsid w:val="00E526E5"/>
    <w:rsid w:val="00E528E1"/>
    <w:rsid w:val="00E52C60"/>
    <w:rsid w:val="00E52D99"/>
    <w:rsid w:val="00E52F91"/>
    <w:rsid w:val="00E52F95"/>
    <w:rsid w:val="00E5336A"/>
    <w:rsid w:val="00E534AE"/>
    <w:rsid w:val="00E53544"/>
    <w:rsid w:val="00E536CD"/>
    <w:rsid w:val="00E53882"/>
    <w:rsid w:val="00E538E6"/>
    <w:rsid w:val="00E5407B"/>
    <w:rsid w:val="00E5414E"/>
    <w:rsid w:val="00E541D5"/>
    <w:rsid w:val="00E54355"/>
    <w:rsid w:val="00E5537A"/>
    <w:rsid w:val="00E5541A"/>
    <w:rsid w:val="00E55E73"/>
    <w:rsid w:val="00E55EAA"/>
    <w:rsid w:val="00E561C2"/>
    <w:rsid w:val="00E56250"/>
    <w:rsid w:val="00E5696E"/>
    <w:rsid w:val="00E56C0D"/>
    <w:rsid w:val="00E56CE1"/>
    <w:rsid w:val="00E56D16"/>
    <w:rsid w:val="00E56E6B"/>
    <w:rsid w:val="00E56EAC"/>
    <w:rsid w:val="00E5704A"/>
    <w:rsid w:val="00E570A6"/>
    <w:rsid w:val="00E57255"/>
    <w:rsid w:val="00E57256"/>
    <w:rsid w:val="00E5748A"/>
    <w:rsid w:val="00E57E74"/>
    <w:rsid w:val="00E57EC1"/>
    <w:rsid w:val="00E60167"/>
    <w:rsid w:val="00E60A35"/>
    <w:rsid w:val="00E60CC3"/>
    <w:rsid w:val="00E60DE7"/>
    <w:rsid w:val="00E60F07"/>
    <w:rsid w:val="00E6106D"/>
    <w:rsid w:val="00E61A55"/>
    <w:rsid w:val="00E621CE"/>
    <w:rsid w:val="00E63097"/>
    <w:rsid w:val="00E63607"/>
    <w:rsid w:val="00E636BB"/>
    <w:rsid w:val="00E63844"/>
    <w:rsid w:val="00E639FF"/>
    <w:rsid w:val="00E63A1D"/>
    <w:rsid w:val="00E63DED"/>
    <w:rsid w:val="00E63E07"/>
    <w:rsid w:val="00E63E2C"/>
    <w:rsid w:val="00E64438"/>
    <w:rsid w:val="00E644F1"/>
    <w:rsid w:val="00E64CB9"/>
    <w:rsid w:val="00E64DB5"/>
    <w:rsid w:val="00E64E89"/>
    <w:rsid w:val="00E6504E"/>
    <w:rsid w:val="00E6540E"/>
    <w:rsid w:val="00E65519"/>
    <w:rsid w:val="00E6572A"/>
    <w:rsid w:val="00E65A84"/>
    <w:rsid w:val="00E65D1F"/>
    <w:rsid w:val="00E65D5D"/>
    <w:rsid w:val="00E65E5D"/>
    <w:rsid w:val="00E66797"/>
    <w:rsid w:val="00E66905"/>
    <w:rsid w:val="00E66953"/>
    <w:rsid w:val="00E66ACA"/>
    <w:rsid w:val="00E66D65"/>
    <w:rsid w:val="00E66DB1"/>
    <w:rsid w:val="00E67270"/>
    <w:rsid w:val="00E672DA"/>
    <w:rsid w:val="00E6737A"/>
    <w:rsid w:val="00E6759B"/>
    <w:rsid w:val="00E67ACD"/>
    <w:rsid w:val="00E67C47"/>
    <w:rsid w:val="00E70303"/>
    <w:rsid w:val="00E70677"/>
    <w:rsid w:val="00E708F8"/>
    <w:rsid w:val="00E70FFA"/>
    <w:rsid w:val="00E714F1"/>
    <w:rsid w:val="00E71BC2"/>
    <w:rsid w:val="00E7231F"/>
    <w:rsid w:val="00E72473"/>
    <w:rsid w:val="00E72727"/>
    <w:rsid w:val="00E72CE2"/>
    <w:rsid w:val="00E732B1"/>
    <w:rsid w:val="00E733F4"/>
    <w:rsid w:val="00E736AA"/>
    <w:rsid w:val="00E738F6"/>
    <w:rsid w:val="00E74106"/>
    <w:rsid w:val="00E74BC5"/>
    <w:rsid w:val="00E750C4"/>
    <w:rsid w:val="00E760BF"/>
    <w:rsid w:val="00E77192"/>
    <w:rsid w:val="00E7785B"/>
    <w:rsid w:val="00E77F9C"/>
    <w:rsid w:val="00E8017B"/>
    <w:rsid w:val="00E8036F"/>
    <w:rsid w:val="00E80D43"/>
    <w:rsid w:val="00E80E7C"/>
    <w:rsid w:val="00E81130"/>
    <w:rsid w:val="00E82639"/>
    <w:rsid w:val="00E828A2"/>
    <w:rsid w:val="00E82917"/>
    <w:rsid w:val="00E82B23"/>
    <w:rsid w:val="00E8309F"/>
    <w:rsid w:val="00E830C7"/>
    <w:rsid w:val="00E83132"/>
    <w:rsid w:val="00E83298"/>
    <w:rsid w:val="00E8333B"/>
    <w:rsid w:val="00E849D1"/>
    <w:rsid w:val="00E849FE"/>
    <w:rsid w:val="00E84D21"/>
    <w:rsid w:val="00E84D7F"/>
    <w:rsid w:val="00E84F8A"/>
    <w:rsid w:val="00E85B42"/>
    <w:rsid w:val="00E85D04"/>
    <w:rsid w:val="00E866BC"/>
    <w:rsid w:val="00E86781"/>
    <w:rsid w:val="00E86AEB"/>
    <w:rsid w:val="00E86B3A"/>
    <w:rsid w:val="00E86BEF"/>
    <w:rsid w:val="00E87C02"/>
    <w:rsid w:val="00E904A0"/>
    <w:rsid w:val="00E9051E"/>
    <w:rsid w:val="00E907CE"/>
    <w:rsid w:val="00E90952"/>
    <w:rsid w:val="00E90969"/>
    <w:rsid w:val="00E90D2D"/>
    <w:rsid w:val="00E911E8"/>
    <w:rsid w:val="00E916A4"/>
    <w:rsid w:val="00E9194B"/>
    <w:rsid w:val="00E91C6D"/>
    <w:rsid w:val="00E91DFA"/>
    <w:rsid w:val="00E931AF"/>
    <w:rsid w:val="00E9340D"/>
    <w:rsid w:val="00E934E8"/>
    <w:rsid w:val="00E9437C"/>
    <w:rsid w:val="00E946D0"/>
    <w:rsid w:val="00E94CFA"/>
    <w:rsid w:val="00E95038"/>
    <w:rsid w:val="00E95224"/>
    <w:rsid w:val="00E953CE"/>
    <w:rsid w:val="00E9558E"/>
    <w:rsid w:val="00E95997"/>
    <w:rsid w:val="00E95DBF"/>
    <w:rsid w:val="00E961D2"/>
    <w:rsid w:val="00E96DCD"/>
    <w:rsid w:val="00E97238"/>
    <w:rsid w:val="00E97604"/>
    <w:rsid w:val="00E9779D"/>
    <w:rsid w:val="00E978D0"/>
    <w:rsid w:val="00E979A3"/>
    <w:rsid w:val="00E97CE7"/>
    <w:rsid w:val="00E97E0F"/>
    <w:rsid w:val="00E97ED7"/>
    <w:rsid w:val="00EA04BD"/>
    <w:rsid w:val="00EA04D8"/>
    <w:rsid w:val="00EA0A10"/>
    <w:rsid w:val="00EA0A86"/>
    <w:rsid w:val="00EA0B18"/>
    <w:rsid w:val="00EA100C"/>
    <w:rsid w:val="00EA1AAD"/>
    <w:rsid w:val="00EA1C8B"/>
    <w:rsid w:val="00EA2123"/>
    <w:rsid w:val="00EA2229"/>
    <w:rsid w:val="00EA24AF"/>
    <w:rsid w:val="00EA29C0"/>
    <w:rsid w:val="00EA30AA"/>
    <w:rsid w:val="00EA3558"/>
    <w:rsid w:val="00EA452C"/>
    <w:rsid w:val="00EA4782"/>
    <w:rsid w:val="00EA4EA2"/>
    <w:rsid w:val="00EA5161"/>
    <w:rsid w:val="00EA5321"/>
    <w:rsid w:val="00EA54E6"/>
    <w:rsid w:val="00EA5672"/>
    <w:rsid w:val="00EA5EF1"/>
    <w:rsid w:val="00EA6E9B"/>
    <w:rsid w:val="00EA7292"/>
    <w:rsid w:val="00EA74C9"/>
    <w:rsid w:val="00EA7870"/>
    <w:rsid w:val="00EA7925"/>
    <w:rsid w:val="00EA7E25"/>
    <w:rsid w:val="00EB001F"/>
    <w:rsid w:val="00EB012F"/>
    <w:rsid w:val="00EB0173"/>
    <w:rsid w:val="00EB09B7"/>
    <w:rsid w:val="00EB0E61"/>
    <w:rsid w:val="00EB0E77"/>
    <w:rsid w:val="00EB1776"/>
    <w:rsid w:val="00EB1D06"/>
    <w:rsid w:val="00EB215B"/>
    <w:rsid w:val="00EB2240"/>
    <w:rsid w:val="00EB299A"/>
    <w:rsid w:val="00EB2D04"/>
    <w:rsid w:val="00EB2D76"/>
    <w:rsid w:val="00EB3BD5"/>
    <w:rsid w:val="00EB3DA3"/>
    <w:rsid w:val="00EB43D2"/>
    <w:rsid w:val="00EB4B97"/>
    <w:rsid w:val="00EB5149"/>
    <w:rsid w:val="00EB518D"/>
    <w:rsid w:val="00EB532E"/>
    <w:rsid w:val="00EB5F9B"/>
    <w:rsid w:val="00EB60C9"/>
    <w:rsid w:val="00EB6582"/>
    <w:rsid w:val="00EB6846"/>
    <w:rsid w:val="00EB6FEF"/>
    <w:rsid w:val="00EB7137"/>
    <w:rsid w:val="00EB738D"/>
    <w:rsid w:val="00EB74E7"/>
    <w:rsid w:val="00EB7E6E"/>
    <w:rsid w:val="00EC0762"/>
    <w:rsid w:val="00EC0985"/>
    <w:rsid w:val="00EC0A9D"/>
    <w:rsid w:val="00EC0E06"/>
    <w:rsid w:val="00EC0F80"/>
    <w:rsid w:val="00EC1457"/>
    <w:rsid w:val="00EC15A7"/>
    <w:rsid w:val="00EC16D2"/>
    <w:rsid w:val="00EC1968"/>
    <w:rsid w:val="00EC1BC7"/>
    <w:rsid w:val="00EC1BD0"/>
    <w:rsid w:val="00EC1C1C"/>
    <w:rsid w:val="00EC26FB"/>
    <w:rsid w:val="00EC27F5"/>
    <w:rsid w:val="00EC27F7"/>
    <w:rsid w:val="00EC3074"/>
    <w:rsid w:val="00EC30AD"/>
    <w:rsid w:val="00EC36E2"/>
    <w:rsid w:val="00EC36F1"/>
    <w:rsid w:val="00EC446D"/>
    <w:rsid w:val="00EC47D8"/>
    <w:rsid w:val="00EC4E0D"/>
    <w:rsid w:val="00EC55C5"/>
    <w:rsid w:val="00EC5796"/>
    <w:rsid w:val="00EC5AF3"/>
    <w:rsid w:val="00EC5BF8"/>
    <w:rsid w:val="00EC5C99"/>
    <w:rsid w:val="00EC6098"/>
    <w:rsid w:val="00EC6317"/>
    <w:rsid w:val="00EC6A74"/>
    <w:rsid w:val="00EC71B2"/>
    <w:rsid w:val="00EC72AB"/>
    <w:rsid w:val="00EC74F6"/>
    <w:rsid w:val="00EC76F5"/>
    <w:rsid w:val="00EC7A53"/>
    <w:rsid w:val="00EC7AD4"/>
    <w:rsid w:val="00ED0087"/>
    <w:rsid w:val="00ED01D7"/>
    <w:rsid w:val="00ED02EB"/>
    <w:rsid w:val="00ED0334"/>
    <w:rsid w:val="00ED049E"/>
    <w:rsid w:val="00ED04EE"/>
    <w:rsid w:val="00ED08ED"/>
    <w:rsid w:val="00ED0D18"/>
    <w:rsid w:val="00ED0F25"/>
    <w:rsid w:val="00ED114E"/>
    <w:rsid w:val="00ED1413"/>
    <w:rsid w:val="00ED1423"/>
    <w:rsid w:val="00ED17D7"/>
    <w:rsid w:val="00ED1965"/>
    <w:rsid w:val="00ED2529"/>
    <w:rsid w:val="00ED25DF"/>
    <w:rsid w:val="00ED25E7"/>
    <w:rsid w:val="00ED2A5D"/>
    <w:rsid w:val="00ED2DD7"/>
    <w:rsid w:val="00ED2E56"/>
    <w:rsid w:val="00ED2EB5"/>
    <w:rsid w:val="00ED2FB1"/>
    <w:rsid w:val="00ED3333"/>
    <w:rsid w:val="00ED33E0"/>
    <w:rsid w:val="00ED3E51"/>
    <w:rsid w:val="00ED3F0E"/>
    <w:rsid w:val="00ED45CC"/>
    <w:rsid w:val="00ED47F0"/>
    <w:rsid w:val="00ED4EB3"/>
    <w:rsid w:val="00ED537C"/>
    <w:rsid w:val="00ED5CB0"/>
    <w:rsid w:val="00ED5E27"/>
    <w:rsid w:val="00ED5EB0"/>
    <w:rsid w:val="00ED636E"/>
    <w:rsid w:val="00ED75F6"/>
    <w:rsid w:val="00ED7691"/>
    <w:rsid w:val="00ED798C"/>
    <w:rsid w:val="00ED7BE0"/>
    <w:rsid w:val="00EE0211"/>
    <w:rsid w:val="00EE0756"/>
    <w:rsid w:val="00EE0950"/>
    <w:rsid w:val="00EE0992"/>
    <w:rsid w:val="00EE0C2D"/>
    <w:rsid w:val="00EE1383"/>
    <w:rsid w:val="00EE19A3"/>
    <w:rsid w:val="00EE20EE"/>
    <w:rsid w:val="00EE259A"/>
    <w:rsid w:val="00EE2747"/>
    <w:rsid w:val="00EE29AA"/>
    <w:rsid w:val="00EE31B5"/>
    <w:rsid w:val="00EE359A"/>
    <w:rsid w:val="00EE38F7"/>
    <w:rsid w:val="00EE3F8E"/>
    <w:rsid w:val="00EE52A3"/>
    <w:rsid w:val="00EE5694"/>
    <w:rsid w:val="00EE580A"/>
    <w:rsid w:val="00EE58A2"/>
    <w:rsid w:val="00EE58C7"/>
    <w:rsid w:val="00EE5B69"/>
    <w:rsid w:val="00EE5C9F"/>
    <w:rsid w:val="00EE5FA1"/>
    <w:rsid w:val="00EE5FC9"/>
    <w:rsid w:val="00EE60DC"/>
    <w:rsid w:val="00EE6362"/>
    <w:rsid w:val="00EE6458"/>
    <w:rsid w:val="00EE6E4D"/>
    <w:rsid w:val="00EE7A66"/>
    <w:rsid w:val="00EF0A22"/>
    <w:rsid w:val="00EF0B50"/>
    <w:rsid w:val="00EF0DD2"/>
    <w:rsid w:val="00EF18F2"/>
    <w:rsid w:val="00EF1D8B"/>
    <w:rsid w:val="00EF227D"/>
    <w:rsid w:val="00EF26B4"/>
    <w:rsid w:val="00EF2DAA"/>
    <w:rsid w:val="00EF2DE6"/>
    <w:rsid w:val="00EF3350"/>
    <w:rsid w:val="00EF3498"/>
    <w:rsid w:val="00EF38B1"/>
    <w:rsid w:val="00EF3949"/>
    <w:rsid w:val="00EF39F1"/>
    <w:rsid w:val="00EF3CBF"/>
    <w:rsid w:val="00EF3D2C"/>
    <w:rsid w:val="00EF3D46"/>
    <w:rsid w:val="00EF3DFA"/>
    <w:rsid w:val="00EF3E7C"/>
    <w:rsid w:val="00EF4389"/>
    <w:rsid w:val="00EF45BC"/>
    <w:rsid w:val="00EF4700"/>
    <w:rsid w:val="00EF48C8"/>
    <w:rsid w:val="00EF4B65"/>
    <w:rsid w:val="00EF532F"/>
    <w:rsid w:val="00EF5B7C"/>
    <w:rsid w:val="00EF60A2"/>
    <w:rsid w:val="00EF6353"/>
    <w:rsid w:val="00EF637F"/>
    <w:rsid w:val="00EF66AA"/>
    <w:rsid w:val="00EF6AB1"/>
    <w:rsid w:val="00EF6AE2"/>
    <w:rsid w:val="00EF6F2A"/>
    <w:rsid w:val="00EF7162"/>
    <w:rsid w:val="00EF75C9"/>
    <w:rsid w:val="00EF7A13"/>
    <w:rsid w:val="00EF7A72"/>
    <w:rsid w:val="00F00001"/>
    <w:rsid w:val="00F000D8"/>
    <w:rsid w:val="00F004C8"/>
    <w:rsid w:val="00F0053E"/>
    <w:rsid w:val="00F0068E"/>
    <w:rsid w:val="00F00E99"/>
    <w:rsid w:val="00F00F97"/>
    <w:rsid w:val="00F01197"/>
    <w:rsid w:val="00F018BC"/>
    <w:rsid w:val="00F0263B"/>
    <w:rsid w:val="00F02A22"/>
    <w:rsid w:val="00F02E49"/>
    <w:rsid w:val="00F03F77"/>
    <w:rsid w:val="00F04286"/>
    <w:rsid w:val="00F04386"/>
    <w:rsid w:val="00F044B2"/>
    <w:rsid w:val="00F047BD"/>
    <w:rsid w:val="00F04C0E"/>
    <w:rsid w:val="00F04EA2"/>
    <w:rsid w:val="00F04FFB"/>
    <w:rsid w:val="00F05065"/>
    <w:rsid w:val="00F050D6"/>
    <w:rsid w:val="00F05367"/>
    <w:rsid w:val="00F05463"/>
    <w:rsid w:val="00F0584A"/>
    <w:rsid w:val="00F066AE"/>
    <w:rsid w:val="00F068D7"/>
    <w:rsid w:val="00F0697E"/>
    <w:rsid w:val="00F06A24"/>
    <w:rsid w:val="00F0724C"/>
    <w:rsid w:val="00F07A10"/>
    <w:rsid w:val="00F07F8A"/>
    <w:rsid w:val="00F07FEF"/>
    <w:rsid w:val="00F10020"/>
    <w:rsid w:val="00F10418"/>
    <w:rsid w:val="00F10AC0"/>
    <w:rsid w:val="00F10DDC"/>
    <w:rsid w:val="00F10E5B"/>
    <w:rsid w:val="00F11421"/>
    <w:rsid w:val="00F1143C"/>
    <w:rsid w:val="00F11724"/>
    <w:rsid w:val="00F11EFC"/>
    <w:rsid w:val="00F11F35"/>
    <w:rsid w:val="00F122B1"/>
    <w:rsid w:val="00F123D5"/>
    <w:rsid w:val="00F12922"/>
    <w:rsid w:val="00F129C8"/>
    <w:rsid w:val="00F136D1"/>
    <w:rsid w:val="00F13781"/>
    <w:rsid w:val="00F13E2C"/>
    <w:rsid w:val="00F13E5C"/>
    <w:rsid w:val="00F1402E"/>
    <w:rsid w:val="00F144ED"/>
    <w:rsid w:val="00F14589"/>
    <w:rsid w:val="00F14B0B"/>
    <w:rsid w:val="00F150BB"/>
    <w:rsid w:val="00F150D4"/>
    <w:rsid w:val="00F15303"/>
    <w:rsid w:val="00F15485"/>
    <w:rsid w:val="00F158B6"/>
    <w:rsid w:val="00F15A34"/>
    <w:rsid w:val="00F15E22"/>
    <w:rsid w:val="00F163E8"/>
    <w:rsid w:val="00F164CB"/>
    <w:rsid w:val="00F166FC"/>
    <w:rsid w:val="00F16B9B"/>
    <w:rsid w:val="00F16DAB"/>
    <w:rsid w:val="00F16E5B"/>
    <w:rsid w:val="00F16E83"/>
    <w:rsid w:val="00F16FA0"/>
    <w:rsid w:val="00F16FB6"/>
    <w:rsid w:val="00F173C8"/>
    <w:rsid w:val="00F17497"/>
    <w:rsid w:val="00F17682"/>
    <w:rsid w:val="00F17B19"/>
    <w:rsid w:val="00F17D77"/>
    <w:rsid w:val="00F17E7D"/>
    <w:rsid w:val="00F17F0B"/>
    <w:rsid w:val="00F20018"/>
    <w:rsid w:val="00F20816"/>
    <w:rsid w:val="00F2121B"/>
    <w:rsid w:val="00F21E41"/>
    <w:rsid w:val="00F224CD"/>
    <w:rsid w:val="00F22616"/>
    <w:rsid w:val="00F22887"/>
    <w:rsid w:val="00F236F7"/>
    <w:rsid w:val="00F237C3"/>
    <w:rsid w:val="00F23AE3"/>
    <w:rsid w:val="00F23AE8"/>
    <w:rsid w:val="00F2400C"/>
    <w:rsid w:val="00F24573"/>
    <w:rsid w:val="00F245BB"/>
    <w:rsid w:val="00F250EA"/>
    <w:rsid w:val="00F25170"/>
    <w:rsid w:val="00F2566C"/>
    <w:rsid w:val="00F2587E"/>
    <w:rsid w:val="00F25F47"/>
    <w:rsid w:val="00F261ED"/>
    <w:rsid w:val="00F26312"/>
    <w:rsid w:val="00F2684A"/>
    <w:rsid w:val="00F26B75"/>
    <w:rsid w:val="00F26D51"/>
    <w:rsid w:val="00F26EDD"/>
    <w:rsid w:val="00F27041"/>
    <w:rsid w:val="00F27098"/>
    <w:rsid w:val="00F2716A"/>
    <w:rsid w:val="00F2782A"/>
    <w:rsid w:val="00F2785E"/>
    <w:rsid w:val="00F30670"/>
    <w:rsid w:val="00F30A5A"/>
    <w:rsid w:val="00F30F5B"/>
    <w:rsid w:val="00F30F98"/>
    <w:rsid w:val="00F3128E"/>
    <w:rsid w:val="00F31580"/>
    <w:rsid w:val="00F3162C"/>
    <w:rsid w:val="00F32172"/>
    <w:rsid w:val="00F32223"/>
    <w:rsid w:val="00F322FC"/>
    <w:rsid w:val="00F323F4"/>
    <w:rsid w:val="00F333E2"/>
    <w:rsid w:val="00F33494"/>
    <w:rsid w:val="00F33694"/>
    <w:rsid w:val="00F3382E"/>
    <w:rsid w:val="00F338B9"/>
    <w:rsid w:val="00F33D13"/>
    <w:rsid w:val="00F33DD8"/>
    <w:rsid w:val="00F340BB"/>
    <w:rsid w:val="00F34538"/>
    <w:rsid w:val="00F34E75"/>
    <w:rsid w:val="00F355C3"/>
    <w:rsid w:val="00F357FF"/>
    <w:rsid w:val="00F359D9"/>
    <w:rsid w:val="00F35EBC"/>
    <w:rsid w:val="00F36905"/>
    <w:rsid w:val="00F36AB9"/>
    <w:rsid w:val="00F36AD9"/>
    <w:rsid w:val="00F36C64"/>
    <w:rsid w:val="00F36DB1"/>
    <w:rsid w:val="00F374CE"/>
    <w:rsid w:val="00F37610"/>
    <w:rsid w:val="00F3775B"/>
    <w:rsid w:val="00F3785A"/>
    <w:rsid w:val="00F4015D"/>
    <w:rsid w:val="00F40314"/>
    <w:rsid w:val="00F405EF"/>
    <w:rsid w:val="00F40D78"/>
    <w:rsid w:val="00F40D96"/>
    <w:rsid w:val="00F41076"/>
    <w:rsid w:val="00F41977"/>
    <w:rsid w:val="00F41D89"/>
    <w:rsid w:val="00F425FB"/>
    <w:rsid w:val="00F42615"/>
    <w:rsid w:val="00F42EC0"/>
    <w:rsid w:val="00F43103"/>
    <w:rsid w:val="00F43307"/>
    <w:rsid w:val="00F43471"/>
    <w:rsid w:val="00F4388B"/>
    <w:rsid w:val="00F43AEC"/>
    <w:rsid w:val="00F44448"/>
    <w:rsid w:val="00F445E1"/>
    <w:rsid w:val="00F4466B"/>
    <w:rsid w:val="00F44867"/>
    <w:rsid w:val="00F449ED"/>
    <w:rsid w:val="00F44CFC"/>
    <w:rsid w:val="00F44EC3"/>
    <w:rsid w:val="00F4522D"/>
    <w:rsid w:val="00F457BC"/>
    <w:rsid w:val="00F45915"/>
    <w:rsid w:val="00F459CE"/>
    <w:rsid w:val="00F46747"/>
    <w:rsid w:val="00F46838"/>
    <w:rsid w:val="00F468C8"/>
    <w:rsid w:val="00F47075"/>
    <w:rsid w:val="00F47E20"/>
    <w:rsid w:val="00F47E50"/>
    <w:rsid w:val="00F47EF1"/>
    <w:rsid w:val="00F5003E"/>
    <w:rsid w:val="00F50247"/>
    <w:rsid w:val="00F50BEC"/>
    <w:rsid w:val="00F50F69"/>
    <w:rsid w:val="00F5110C"/>
    <w:rsid w:val="00F512D6"/>
    <w:rsid w:val="00F5135B"/>
    <w:rsid w:val="00F513C6"/>
    <w:rsid w:val="00F51560"/>
    <w:rsid w:val="00F519B1"/>
    <w:rsid w:val="00F51AA5"/>
    <w:rsid w:val="00F51AD3"/>
    <w:rsid w:val="00F52007"/>
    <w:rsid w:val="00F5203B"/>
    <w:rsid w:val="00F5229A"/>
    <w:rsid w:val="00F52795"/>
    <w:rsid w:val="00F52F1B"/>
    <w:rsid w:val="00F53045"/>
    <w:rsid w:val="00F53608"/>
    <w:rsid w:val="00F53EA2"/>
    <w:rsid w:val="00F5412C"/>
    <w:rsid w:val="00F5413D"/>
    <w:rsid w:val="00F545AC"/>
    <w:rsid w:val="00F54BAE"/>
    <w:rsid w:val="00F54CC7"/>
    <w:rsid w:val="00F55241"/>
    <w:rsid w:val="00F55500"/>
    <w:rsid w:val="00F5551F"/>
    <w:rsid w:val="00F558AD"/>
    <w:rsid w:val="00F559DD"/>
    <w:rsid w:val="00F55D95"/>
    <w:rsid w:val="00F55FC1"/>
    <w:rsid w:val="00F56217"/>
    <w:rsid w:val="00F568DC"/>
    <w:rsid w:val="00F56A12"/>
    <w:rsid w:val="00F57246"/>
    <w:rsid w:val="00F573E0"/>
    <w:rsid w:val="00F57B9A"/>
    <w:rsid w:val="00F60105"/>
    <w:rsid w:val="00F605E1"/>
    <w:rsid w:val="00F6063B"/>
    <w:rsid w:val="00F6064C"/>
    <w:rsid w:val="00F606F3"/>
    <w:rsid w:val="00F607BA"/>
    <w:rsid w:val="00F60BDB"/>
    <w:rsid w:val="00F60DD2"/>
    <w:rsid w:val="00F60E32"/>
    <w:rsid w:val="00F6137A"/>
    <w:rsid w:val="00F614A3"/>
    <w:rsid w:val="00F616F1"/>
    <w:rsid w:val="00F62622"/>
    <w:rsid w:val="00F6268C"/>
    <w:rsid w:val="00F62F52"/>
    <w:rsid w:val="00F63372"/>
    <w:rsid w:val="00F634DD"/>
    <w:rsid w:val="00F63D2B"/>
    <w:rsid w:val="00F63F39"/>
    <w:rsid w:val="00F63FD9"/>
    <w:rsid w:val="00F64269"/>
    <w:rsid w:val="00F642D2"/>
    <w:rsid w:val="00F648A2"/>
    <w:rsid w:val="00F64A7A"/>
    <w:rsid w:val="00F64DDB"/>
    <w:rsid w:val="00F650EF"/>
    <w:rsid w:val="00F65408"/>
    <w:rsid w:val="00F654EF"/>
    <w:rsid w:val="00F65741"/>
    <w:rsid w:val="00F65BD6"/>
    <w:rsid w:val="00F65D4F"/>
    <w:rsid w:val="00F66243"/>
    <w:rsid w:val="00F66386"/>
    <w:rsid w:val="00F66BAE"/>
    <w:rsid w:val="00F67029"/>
    <w:rsid w:val="00F67A46"/>
    <w:rsid w:val="00F67BB1"/>
    <w:rsid w:val="00F7001F"/>
    <w:rsid w:val="00F700FB"/>
    <w:rsid w:val="00F70260"/>
    <w:rsid w:val="00F7064E"/>
    <w:rsid w:val="00F7099F"/>
    <w:rsid w:val="00F70DF1"/>
    <w:rsid w:val="00F70FEB"/>
    <w:rsid w:val="00F71114"/>
    <w:rsid w:val="00F71395"/>
    <w:rsid w:val="00F7152B"/>
    <w:rsid w:val="00F716D0"/>
    <w:rsid w:val="00F71C02"/>
    <w:rsid w:val="00F71DCB"/>
    <w:rsid w:val="00F7239F"/>
    <w:rsid w:val="00F72A2D"/>
    <w:rsid w:val="00F72C66"/>
    <w:rsid w:val="00F72D78"/>
    <w:rsid w:val="00F7373F"/>
    <w:rsid w:val="00F7383F"/>
    <w:rsid w:val="00F74850"/>
    <w:rsid w:val="00F74998"/>
    <w:rsid w:val="00F74B03"/>
    <w:rsid w:val="00F75246"/>
    <w:rsid w:val="00F75322"/>
    <w:rsid w:val="00F75400"/>
    <w:rsid w:val="00F7575B"/>
    <w:rsid w:val="00F75BDD"/>
    <w:rsid w:val="00F75C19"/>
    <w:rsid w:val="00F75F59"/>
    <w:rsid w:val="00F7604C"/>
    <w:rsid w:val="00F7616C"/>
    <w:rsid w:val="00F765DA"/>
    <w:rsid w:val="00F76ED8"/>
    <w:rsid w:val="00F77388"/>
    <w:rsid w:val="00F77887"/>
    <w:rsid w:val="00F77BC8"/>
    <w:rsid w:val="00F77C8D"/>
    <w:rsid w:val="00F77C9E"/>
    <w:rsid w:val="00F77CE5"/>
    <w:rsid w:val="00F801AD"/>
    <w:rsid w:val="00F802D2"/>
    <w:rsid w:val="00F806AF"/>
    <w:rsid w:val="00F80A81"/>
    <w:rsid w:val="00F80B29"/>
    <w:rsid w:val="00F80F99"/>
    <w:rsid w:val="00F81286"/>
    <w:rsid w:val="00F81475"/>
    <w:rsid w:val="00F8195B"/>
    <w:rsid w:val="00F81D79"/>
    <w:rsid w:val="00F821AB"/>
    <w:rsid w:val="00F8263A"/>
    <w:rsid w:val="00F826F4"/>
    <w:rsid w:val="00F8310C"/>
    <w:rsid w:val="00F83399"/>
    <w:rsid w:val="00F83586"/>
    <w:rsid w:val="00F83B3C"/>
    <w:rsid w:val="00F84A6C"/>
    <w:rsid w:val="00F84F8C"/>
    <w:rsid w:val="00F85021"/>
    <w:rsid w:val="00F850C4"/>
    <w:rsid w:val="00F854C6"/>
    <w:rsid w:val="00F85803"/>
    <w:rsid w:val="00F85BE4"/>
    <w:rsid w:val="00F85CAA"/>
    <w:rsid w:val="00F874C0"/>
    <w:rsid w:val="00F8761D"/>
    <w:rsid w:val="00F878AF"/>
    <w:rsid w:val="00F87C19"/>
    <w:rsid w:val="00F90421"/>
    <w:rsid w:val="00F908D7"/>
    <w:rsid w:val="00F90AB4"/>
    <w:rsid w:val="00F90C28"/>
    <w:rsid w:val="00F90C2B"/>
    <w:rsid w:val="00F90C94"/>
    <w:rsid w:val="00F90D21"/>
    <w:rsid w:val="00F910EC"/>
    <w:rsid w:val="00F911D2"/>
    <w:rsid w:val="00F91230"/>
    <w:rsid w:val="00F92294"/>
    <w:rsid w:val="00F926A9"/>
    <w:rsid w:val="00F92958"/>
    <w:rsid w:val="00F93820"/>
    <w:rsid w:val="00F93D1D"/>
    <w:rsid w:val="00F93E4E"/>
    <w:rsid w:val="00F942B9"/>
    <w:rsid w:val="00F945F8"/>
    <w:rsid w:val="00F94966"/>
    <w:rsid w:val="00F9548C"/>
    <w:rsid w:val="00F956E4"/>
    <w:rsid w:val="00F95789"/>
    <w:rsid w:val="00F96263"/>
    <w:rsid w:val="00F966EE"/>
    <w:rsid w:val="00F969C8"/>
    <w:rsid w:val="00F96A43"/>
    <w:rsid w:val="00F96ADE"/>
    <w:rsid w:val="00F970F3"/>
    <w:rsid w:val="00F97116"/>
    <w:rsid w:val="00F97861"/>
    <w:rsid w:val="00FA03A5"/>
    <w:rsid w:val="00FA0559"/>
    <w:rsid w:val="00FA073A"/>
    <w:rsid w:val="00FA102B"/>
    <w:rsid w:val="00FA1342"/>
    <w:rsid w:val="00FA1856"/>
    <w:rsid w:val="00FA1955"/>
    <w:rsid w:val="00FA1C58"/>
    <w:rsid w:val="00FA1E5C"/>
    <w:rsid w:val="00FA2630"/>
    <w:rsid w:val="00FA2799"/>
    <w:rsid w:val="00FA2CB9"/>
    <w:rsid w:val="00FA2CC2"/>
    <w:rsid w:val="00FA3661"/>
    <w:rsid w:val="00FA38BF"/>
    <w:rsid w:val="00FA3940"/>
    <w:rsid w:val="00FA4AC5"/>
    <w:rsid w:val="00FA52EB"/>
    <w:rsid w:val="00FA588F"/>
    <w:rsid w:val="00FA592C"/>
    <w:rsid w:val="00FA5968"/>
    <w:rsid w:val="00FA62EE"/>
    <w:rsid w:val="00FA6BE2"/>
    <w:rsid w:val="00FA7049"/>
    <w:rsid w:val="00FA72B6"/>
    <w:rsid w:val="00FA735B"/>
    <w:rsid w:val="00FA76BC"/>
    <w:rsid w:val="00FB0074"/>
    <w:rsid w:val="00FB0783"/>
    <w:rsid w:val="00FB0A78"/>
    <w:rsid w:val="00FB0BD2"/>
    <w:rsid w:val="00FB1056"/>
    <w:rsid w:val="00FB133E"/>
    <w:rsid w:val="00FB13EC"/>
    <w:rsid w:val="00FB1CB5"/>
    <w:rsid w:val="00FB1D6F"/>
    <w:rsid w:val="00FB239C"/>
    <w:rsid w:val="00FB2648"/>
    <w:rsid w:val="00FB2717"/>
    <w:rsid w:val="00FB2906"/>
    <w:rsid w:val="00FB2AB5"/>
    <w:rsid w:val="00FB2DAC"/>
    <w:rsid w:val="00FB2E82"/>
    <w:rsid w:val="00FB3397"/>
    <w:rsid w:val="00FB3A57"/>
    <w:rsid w:val="00FB3E24"/>
    <w:rsid w:val="00FB3ECF"/>
    <w:rsid w:val="00FB4033"/>
    <w:rsid w:val="00FB4972"/>
    <w:rsid w:val="00FB49DF"/>
    <w:rsid w:val="00FB4DEE"/>
    <w:rsid w:val="00FB53B9"/>
    <w:rsid w:val="00FB53F3"/>
    <w:rsid w:val="00FB54AE"/>
    <w:rsid w:val="00FB5D70"/>
    <w:rsid w:val="00FB60F8"/>
    <w:rsid w:val="00FB64C3"/>
    <w:rsid w:val="00FB654E"/>
    <w:rsid w:val="00FB6665"/>
    <w:rsid w:val="00FB6DAB"/>
    <w:rsid w:val="00FB7AA0"/>
    <w:rsid w:val="00FB7AC6"/>
    <w:rsid w:val="00FB7D99"/>
    <w:rsid w:val="00FB7EA2"/>
    <w:rsid w:val="00FC030E"/>
    <w:rsid w:val="00FC0341"/>
    <w:rsid w:val="00FC0514"/>
    <w:rsid w:val="00FC0916"/>
    <w:rsid w:val="00FC0954"/>
    <w:rsid w:val="00FC1187"/>
    <w:rsid w:val="00FC1300"/>
    <w:rsid w:val="00FC14A7"/>
    <w:rsid w:val="00FC16BC"/>
    <w:rsid w:val="00FC1E8C"/>
    <w:rsid w:val="00FC214A"/>
    <w:rsid w:val="00FC2663"/>
    <w:rsid w:val="00FC2BF8"/>
    <w:rsid w:val="00FC2EE8"/>
    <w:rsid w:val="00FC3B9B"/>
    <w:rsid w:val="00FC3C2D"/>
    <w:rsid w:val="00FC3F45"/>
    <w:rsid w:val="00FC4217"/>
    <w:rsid w:val="00FC4252"/>
    <w:rsid w:val="00FC4FD9"/>
    <w:rsid w:val="00FC518F"/>
    <w:rsid w:val="00FC575F"/>
    <w:rsid w:val="00FC5F16"/>
    <w:rsid w:val="00FC600E"/>
    <w:rsid w:val="00FC65AD"/>
    <w:rsid w:val="00FC7AA7"/>
    <w:rsid w:val="00FC7F44"/>
    <w:rsid w:val="00FD03E8"/>
    <w:rsid w:val="00FD054F"/>
    <w:rsid w:val="00FD06FE"/>
    <w:rsid w:val="00FD0875"/>
    <w:rsid w:val="00FD0BD0"/>
    <w:rsid w:val="00FD0CC1"/>
    <w:rsid w:val="00FD134A"/>
    <w:rsid w:val="00FD1729"/>
    <w:rsid w:val="00FD1976"/>
    <w:rsid w:val="00FD1D51"/>
    <w:rsid w:val="00FD1EBD"/>
    <w:rsid w:val="00FD1EE2"/>
    <w:rsid w:val="00FD20E4"/>
    <w:rsid w:val="00FD2256"/>
    <w:rsid w:val="00FD261D"/>
    <w:rsid w:val="00FD28B5"/>
    <w:rsid w:val="00FD2D4F"/>
    <w:rsid w:val="00FD2D68"/>
    <w:rsid w:val="00FD2F6E"/>
    <w:rsid w:val="00FD2F92"/>
    <w:rsid w:val="00FD2FD1"/>
    <w:rsid w:val="00FD355C"/>
    <w:rsid w:val="00FD3743"/>
    <w:rsid w:val="00FD384F"/>
    <w:rsid w:val="00FD3A5A"/>
    <w:rsid w:val="00FD3B34"/>
    <w:rsid w:val="00FD409E"/>
    <w:rsid w:val="00FD4815"/>
    <w:rsid w:val="00FD4A2E"/>
    <w:rsid w:val="00FD4A71"/>
    <w:rsid w:val="00FD50D4"/>
    <w:rsid w:val="00FD516C"/>
    <w:rsid w:val="00FD5325"/>
    <w:rsid w:val="00FD53C2"/>
    <w:rsid w:val="00FD57B1"/>
    <w:rsid w:val="00FD590D"/>
    <w:rsid w:val="00FD5CB9"/>
    <w:rsid w:val="00FD640C"/>
    <w:rsid w:val="00FD666A"/>
    <w:rsid w:val="00FD6BF2"/>
    <w:rsid w:val="00FD6F0C"/>
    <w:rsid w:val="00FD7153"/>
    <w:rsid w:val="00FD71B0"/>
    <w:rsid w:val="00FD72F0"/>
    <w:rsid w:val="00FD742A"/>
    <w:rsid w:val="00FD7640"/>
    <w:rsid w:val="00FD789D"/>
    <w:rsid w:val="00FD7A30"/>
    <w:rsid w:val="00FD7BA8"/>
    <w:rsid w:val="00FE0005"/>
    <w:rsid w:val="00FE047C"/>
    <w:rsid w:val="00FE0856"/>
    <w:rsid w:val="00FE08F2"/>
    <w:rsid w:val="00FE1774"/>
    <w:rsid w:val="00FE1876"/>
    <w:rsid w:val="00FE193B"/>
    <w:rsid w:val="00FE2139"/>
    <w:rsid w:val="00FE2392"/>
    <w:rsid w:val="00FE27EC"/>
    <w:rsid w:val="00FE2B0E"/>
    <w:rsid w:val="00FE3454"/>
    <w:rsid w:val="00FE3676"/>
    <w:rsid w:val="00FE3ABB"/>
    <w:rsid w:val="00FE413E"/>
    <w:rsid w:val="00FE430B"/>
    <w:rsid w:val="00FE4857"/>
    <w:rsid w:val="00FE4980"/>
    <w:rsid w:val="00FE59FD"/>
    <w:rsid w:val="00FE59FE"/>
    <w:rsid w:val="00FE5FCB"/>
    <w:rsid w:val="00FE6648"/>
    <w:rsid w:val="00FE6862"/>
    <w:rsid w:val="00FE73DE"/>
    <w:rsid w:val="00FE750E"/>
    <w:rsid w:val="00FE79AE"/>
    <w:rsid w:val="00FE7AF0"/>
    <w:rsid w:val="00FE7DED"/>
    <w:rsid w:val="00FF007A"/>
    <w:rsid w:val="00FF03BA"/>
    <w:rsid w:val="00FF043D"/>
    <w:rsid w:val="00FF07E1"/>
    <w:rsid w:val="00FF0DD1"/>
    <w:rsid w:val="00FF1319"/>
    <w:rsid w:val="00FF1493"/>
    <w:rsid w:val="00FF154C"/>
    <w:rsid w:val="00FF1846"/>
    <w:rsid w:val="00FF18E7"/>
    <w:rsid w:val="00FF19FD"/>
    <w:rsid w:val="00FF2062"/>
    <w:rsid w:val="00FF2297"/>
    <w:rsid w:val="00FF2B6A"/>
    <w:rsid w:val="00FF2F6C"/>
    <w:rsid w:val="00FF3C12"/>
    <w:rsid w:val="00FF3C15"/>
    <w:rsid w:val="00FF3C39"/>
    <w:rsid w:val="00FF4298"/>
    <w:rsid w:val="00FF4371"/>
    <w:rsid w:val="00FF44AE"/>
    <w:rsid w:val="00FF4558"/>
    <w:rsid w:val="00FF5000"/>
    <w:rsid w:val="00FF5389"/>
    <w:rsid w:val="00FF539C"/>
    <w:rsid w:val="00FF5472"/>
    <w:rsid w:val="00FF54A0"/>
    <w:rsid w:val="00FF64CC"/>
    <w:rsid w:val="00FF67A2"/>
    <w:rsid w:val="00FF6893"/>
    <w:rsid w:val="00FF6E16"/>
    <w:rsid w:val="00FF6F0F"/>
    <w:rsid w:val="00FF72BB"/>
    <w:rsid w:val="00FF7DB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06CDEE"/>
  <w14:defaultImageDpi w14:val="330"/>
  <w15:docId w15:val="{05509F84-4EA9-4845-95E9-10173F69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2"/>
        <w:szCs w:val="24"/>
        <w:lang w:val="pl-PL" w:eastAsia="zh-CN" w:bidi="hi-IN"/>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iPriority="0"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525C"/>
    <w:rPr>
      <w:color w:val="00000A"/>
      <w:sz w:val="24"/>
    </w:rPr>
  </w:style>
  <w:style w:type="paragraph" w:styleId="Heading1">
    <w:name w:val="heading 1"/>
    <w:basedOn w:val="Normal"/>
    <w:next w:val="Normal"/>
    <w:link w:val="Heading1Char"/>
    <w:uiPriority w:val="9"/>
    <w:rsid w:val="00A52E5B"/>
    <w:pPr>
      <w:keepNext/>
      <w:tabs>
        <w:tab w:val="left" w:pos="-2088"/>
        <w:tab w:val="left" w:pos="-1368"/>
        <w:tab w:val="left" w:pos="-216"/>
        <w:tab w:val="left" w:pos="216"/>
        <w:tab w:val="num" w:pos="360"/>
        <w:tab w:val="left" w:pos="648"/>
        <w:tab w:val="left" w:pos="1080"/>
        <w:tab w:val="left" w:pos="1512"/>
        <w:tab w:val="left" w:pos="1944"/>
        <w:tab w:val="left" w:pos="2232"/>
        <w:tab w:val="left" w:pos="2952"/>
        <w:tab w:val="left" w:pos="3672"/>
      </w:tabs>
      <w:spacing w:before="1200" w:after="1200" w:line="360" w:lineRule="auto"/>
      <w:ind w:left="360" w:hanging="360"/>
      <w:outlineLvl w:val="0"/>
    </w:pPr>
    <w:rPr>
      <w:rFonts w:eastAsia="Times New Roman" w:cs="Times New Roman"/>
      <w:smallCaps/>
      <w:color w:val="auto"/>
      <w:spacing w:val="-3"/>
      <w:kern w:val="28"/>
      <w:sz w:val="40"/>
      <w:szCs w:val="20"/>
      <w:lang w:eastAsia="pl-PL" w:bidi="ar-SA"/>
    </w:rPr>
  </w:style>
  <w:style w:type="paragraph" w:styleId="Heading2">
    <w:name w:val="heading 2"/>
    <w:aliases w:val="Śródtytuł 2"/>
    <w:basedOn w:val="Normal"/>
    <w:next w:val="Normal"/>
    <w:link w:val="Heading2Char"/>
    <w:uiPriority w:val="9"/>
    <w:qFormat/>
    <w:rsid w:val="00874614"/>
    <w:pPr>
      <w:tabs>
        <w:tab w:val="left" w:pos="-2088"/>
        <w:tab w:val="left" w:pos="-1368"/>
        <w:tab w:val="left" w:pos="-216"/>
        <w:tab w:val="left" w:pos="216"/>
        <w:tab w:val="left" w:pos="648"/>
        <w:tab w:val="left" w:pos="1080"/>
        <w:tab w:val="left" w:pos="1512"/>
        <w:tab w:val="left" w:pos="1944"/>
        <w:tab w:val="left" w:pos="2232"/>
        <w:tab w:val="left" w:pos="2952"/>
        <w:tab w:val="left" w:pos="3672"/>
      </w:tabs>
      <w:spacing w:before="240"/>
      <w:jc w:val="both"/>
      <w:outlineLvl w:val="1"/>
    </w:pPr>
    <w:rPr>
      <w:rFonts w:eastAsia="Times New Roman" w:cs="Times New Roman"/>
      <w:b/>
      <w:color w:val="auto"/>
      <w:sz w:val="20"/>
      <w:lang w:eastAsia="pl-PL" w:bidi="ar-SA"/>
    </w:rPr>
  </w:style>
  <w:style w:type="paragraph" w:styleId="Heading3">
    <w:name w:val="heading 3"/>
    <w:basedOn w:val="Normal"/>
    <w:next w:val="Normal"/>
    <w:link w:val="Heading3Char"/>
    <w:uiPriority w:val="9"/>
    <w:rsid w:val="00A52E5B"/>
    <w:pPr>
      <w:keepNext/>
      <w:numPr>
        <w:numId w:val="2"/>
      </w:numPr>
      <w:tabs>
        <w:tab w:val="left" w:pos="-2088"/>
        <w:tab w:val="left" w:pos="-1368"/>
        <w:tab w:val="left" w:pos="-216"/>
        <w:tab w:val="left" w:pos="216"/>
        <w:tab w:val="left" w:pos="648"/>
        <w:tab w:val="left" w:pos="1080"/>
        <w:tab w:val="left" w:pos="1512"/>
        <w:tab w:val="left" w:pos="1944"/>
        <w:tab w:val="left" w:pos="2232"/>
        <w:tab w:val="left" w:pos="2952"/>
        <w:tab w:val="left" w:pos="3672"/>
      </w:tabs>
      <w:spacing w:before="240" w:after="60" w:line="360" w:lineRule="auto"/>
      <w:outlineLvl w:val="2"/>
    </w:pPr>
    <w:rPr>
      <w:rFonts w:eastAsia="Times New Roman" w:cs="Times New Roman"/>
      <w:i/>
      <w:color w:val="auto"/>
      <w:spacing w:val="-3"/>
      <w:kern w:val="0"/>
      <w:szCs w:val="20"/>
      <w:lang w:eastAsia="pl-PL" w:bidi="ar-SA"/>
    </w:rPr>
  </w:style>
  <w:style w:type="paragraph" w:styleId="Heading4">
    <w:name w:val="heading 4"/>
    <w:basedOn w:val="Normal"/>
    <w:next w:val="Normal"/>
    <w:link w:val="Heading4Char"/>
    <w:uiPriority w:val="9"/>
    <w:rsid w:val="00A52E5B"/>
    <w:pPr>
      <w:keepNext/>
      <w:numPr>
        <w:numId w:val="3"/>
      </w:numPr>
      <w:tabs>
        <w:tab w:val="left" w:pos="-2088"/>
        <w:tab w:val="left" w:pos="-1368"/>
        <w:tab w:val="left" w:pos="-216"/>
        <w:tab w:val="left" w:pos="216"/>
        <w:tab w:val="left" w:pos="648"/>
        <w:tab w:val="left" w:pos="1080"/>
        <w:tab w:val="left" w:pos="1512"/>
        <w:tab w:val="left" w:pos="1944"/>
        <w:tab w:val="left" w:pos="2232"/>
        <w:tab w:val="left" w:pos="2952"/>
        <w:tab w:val="left" w:pos="3672"/>
      </w:tabs>
      <w:spacing w:before="240" w:after="60" w:line="360" w:lineRule="auto"/>
      <w:outlineLvl w:val="3"/>
    </w:pPr>
    <w:rPr>
      <w:rFonts w:eastAsia="Times New Roman" w:cs="Times New Roman"/>
      <w:b/>
      <w:i/>
      <w:color w:val="auto"/>
      <w:spacing w:val="-3"/>
      <w:kern w:val="0"/>
      <w:szCs w:val="20"/>
      <w:lang w:eastAsia="pl-PL" w:bidi="ar-SA"/>
    </w:rPr>
  </w:style>
  <w:style w:type="paragraph" w:styleId="Heading5">
    <w:name w:val="heading 5"/>
    <w:basedOn w:val="Normal"/>
    <w:next w:val="Normal"/>
    <w:link w:val="Heading5Char"/>
    <w:uiPriority w:val="9"/>
    <w:rsid w:val="00A52E5B"/>
    <w:pPr>
      <w:numPr>
        <w:numId w:val="4"/>
      </w:numPr>
      <w:tabs>
        <w:tab w:val="left" w:pos="-2088"/>
        <w:tab w:val="left" w:pos="-1368"/>
        <w:tab w:val="left" w:pos="-216"/>
        <w:tab w:val="left" w:pos="216"/>
        <w:tab w:val="left" w:pos="648"/>
        <w:tab w:val="left" w:pos="1080"/>
        <w:tab w:val="left" w:pos="1512"/>
        <w:tab w:val="left" w:pos="1944"/>
        <w:tab w:val="left" w:pos="2232"/>
        <w:tab w:val="left" w:pos="2952"/>
        <w:tab w:val="left" w:pos="3672"/>
      </w:tabs>
      <w:spacing w:before="240" w:after="60" w:line="360" w:lineRule="auto"/>
      <w:outlineLvl w:val="4"/>
    </w:pPr>
    <w:rPr>
      <w:rFonts w:ascii="Arial" w:eastAsia="Times New Roman" w:hAnsi="Arial" w:cs="Times New Roman"/>
      <w:color w:val="auto"/>
      <w:spacing w:val="-3"/>
      <w:kern w:val="0"/>
      <w:sz w:val="22"/>
      <w:szCs w:val="20"/>
      <w:lang w:eastAsia="pl-PL" w:bidi="ar-SA"/>
    </w:rPr>
  </w:style>
  <w:style w:type="paragraph" w:styleId="Heading6">
    <w:name w:val="heading 6"/>
    <w:basedOn w:val="Normal"/>
    <w:next w:val="Normal"/>
    <w:link w:val="Heading6Char"/>
    <w:uiPriority w:val="9"/>
    <w:rsid w:val="00A52E5B"/>
    <w:pPr>
      <w:numPr>
        <w:numId w:val="5"/>
      </w:numPr>
      <w:tabs>
        <w:tab w:val="left" w:pos="-2088"/>
        <w:tab w:val="left" w:pos="-1368"/>
        <w:tab w:val="left" w:pos="-216"/>
        <w:tab w:val="left" w:pos="216"/>
        <w:tab w:val="left" w:pos="648"/>
        <w:tab w:val="left" w:pos="1080"/>
        <w:tab w:val="left" w:pos="1512"/>
        <w:tab w:val="left" w:pos="1944"/>
        <w:tab w:val="left" w:pos="2232"/>
        <w:tab w:val="left" w:pos="2952"/>
        <w:tab w:val="left" w:pos="3672"/>
      </w:tabs>
      <w:spacing w:before="240" w:after="60" w:line="360" w:lineRule="auto"/>
      <w:outlineLvl w:val="5"/>
    </w:pPr>
    <w:rPr>
      <w:rFonts w:ascii="Arial" w:eastAsia="Times New Roman" w:hAnsi="Arial" w:cs="Times New Roman"/>
      <w:i/>
      <w:color w:val="auto"/>
      <w:spacing w:val="-3"/>
      <w:kern w:val="0"/>
      <w:sz w:val="22"/>
      <w:szCs w:val="20"/>
      <w:lang w:eastAsia="pl-PL" w:bidi="ar-SA"/>
    </w:rPr>
  </w:style>
  <w:style w:type="paragraph" w:styleId="Heading7">
    <w:name w:val="heading 7"/>
    <w:basedOn w:val="Normal"/>
    <w:next w:val="Normal"/>
    <w:link w:val="Heading7Char"/>
    <w:uiPriority w:val="9"/>
    <w:rsid w:val="00A52E5B"/>
    <w:pPr>
      <w:keepNext/>
      <w:numPr>
        <w:ilvl w:val="12"/>
      </w:numPr>
      <w:tabs>
        <w:tab w:val="left" w:pos="-2088"/>
        <w:tab w:val="left" w:pos="-1368"/>
        <w:tab w:val="left" w:pos="-216"/>
        <w:tab w:val="left" w:pos="216"/>
        <w:tab w:val="left" w:pos="648"/>
        <w:tab w:val="left" w:pos="1080"/>
        <w:tab w:val="left" w:pos="1512"/>
        <w:tab w:val="left" w:pos="1944"/>
        <w:tab w:val="left" w:pos="2232"/>
        <w:tab w:val="left" w:pos="2952"/>
        <w:tab w:val="left" w:pos="3672"/>
      </w:tabs>
      <w:spacing w:line="360" w:lineRule="auto"/>
      <w:ind w:firstLine="425"/>
      <w:jc w:val="center"/>
      <w:outlineLvl w:val="6"/>
    </w:pPr>
    <w:rPr>
      <w:rFonts w:eastAsia="Times New Roman" w:cs="Times New Roman"/>
      <w:color w:val="auto"/>
      <w:spacing w:val="-3"/>
      <w:kern w:val="0"/>
      <w:sz w:val="32"/>
      <w:szCs w:val="20"/>
      <w:lang w:eastAsia="pl-PL" w:bidi="ar-SA"/>
    </w:rPr>
  </w:style>
  <w:style w:type="paragraph" w:styleId="Heading8">
    <w:name w:val="heading 8"/>
    <w:basedOn w:val="Normal"/>
    <w:next w:val="Normal"/>
    <w:link w:val="Heading8Char"/>
    <w:uiPriority w:val="9"/>
    <w:rsid w:val="00A52E5B"/>
    <w:pPr>
      <w:keepNext/>
      <w:numPr>
        <w:ilvl w:val="12"/>
      </w:numPr>
      <w:spacing w:line="360" w:lineRule="auto"/>
      <w:jc w:val="right"/>
      <w:outlineLvl w:val="7"/>
    </w:pPr>
    <w:rPr>
      <w:rFonts w:ascii="Phyllis CE ATT" w:eastAsia="Times New Roman" w:hAnsi="Phyllis CE ATT" w:cs="Times New Roman"/>
      <w:i/>
      <w:color w:val="auto"/>
      <w:kern w:val="0"/>
      <w:sz w:val="56"/>
      <w:szCs w:val="20"/>
      <w:lang w:eastAsia="pl-PL" w:bidi="ar-SA"/>
    </w:rPr>
  </w:style>
  <w:style w:type="paragraph" w:styleId="Heading9">
    <w:name w:val="heading 9"/>
    <w:basedOn w:val="Normal"/>
    <w:next w:val="Normal"/>
    <w:link w:val="Heading9Char"/>
    <w:uiPriority w:val="9"/>
    <w:rsid w:val="00A52E5B"/>
    <w:pPr>
      <w:keepNext/>
      <w:spacing w:line="360" w:lineRule="auto"/>
      <w:ind w:firstLine="426"/>
      <w:outlineLvl w:val="8"/>
    </w:pPr>
    <w:rPr>
      <w:rFonts w:eastAsia="Times New Roman" w:cs="Times New Roman"/>
      <w:color w:val="auto"/>
      <w:kern w:val="0"/>
      <w:szCs w:val="20"/>
      <w:lang w:eastAsia="pl-PL"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E5B"/>
    <w:rPr>
      <w:rFonts w:eastAsia="Times New Roman" w:cs="Times New Roman"/>
      <w:smallCaps/>
      <w:spacing w:val="-3"/>
      <w:kern w:val="28"/>
      <w:sz w:val="40"/>
      <w:szCs w:val="20"/>
      <w:lang w:eastAsia="pl-PL" w:bidi="ar-SA"/>
    </w:rPr>
  </w:style>
  <w:style w:type="character" w:customStyle="1" w:styleId="Heading2Char">
    <w:name w:val="Heading 2 Char"/>
    <w:aliases w:val="Śródtytuł 2 Char"/>
    <w:basedOn w:val="DefaultParagraphFont"/>
    <w:link w:val="Heading2"/>
    <w:uiPriority w:val="9"/>
    <w:rsid w:val="00874614"/>
    <w:rPr>
      <w:rFonts w:eastAsia="Times New Roman" w:cs="Times New Roman"/>
      <w:b/>
      <w:lang w:eastAsia="pl-PL" w:bidi="ar-SA"/>
    </w:rPr>
  </w:style>
  <w:style w:type="character" w:customStyle="1" w:styleId="Heading3Char">
    <w:name w:val="Heading 3 Char"/>
    <w:basedOn w:val="DefaultParagraphFont"/>
    <w:link w:val="Heading3"/>
    <w:uiPriority w:val="9"/>
    <w:rsid w:val="00A52E5B"/>
    <w:rPr>
      <w:rFonts w:eastAsia="Times New Roman" w:cs="Times New Roman"/>
      <w:i/>
      <w:spacing w:val="-3"/>
      <w:kern w:val="0"/>
      <w:sz w:val="24"/>
      <w:szCs w:val="20"/>
      <w:lang w:eastAsia="pl-PL" w:bidi="ar-SA"/>
    </w:rPr>
  </w:style>
  <w:style w:type="character" w:customStyle="1" w:styleId="Heading4Char">
    <w:name w:val="Heading 4 Char"/>
    <w:basedOn w:val="DefaultParagraphFont"/>
    <w:link w:val="Heading4"/>
    <w:uiPriority w:val="9"/>
    <w:rsid w:val="00A52E5B"/>
    <w:rPr>
      <w:rFonts w:eastAsia="Times New Roman" w:cs="Times New Roman"/>
      <w:b/>
      <w:i/>
      <w:spacing w:val="-3"/>
      <w:kern w:val="0"/>
      <w:sz w:val="24"/>
      <w:szCs w:val="20"/>
      <w:lang w:eastAsia="pl-PL" w:bidi="ar-SA"/>
    </w:rPr>
  </w:style>
  <w:style w:type="character" w:customStyle="1" w:styleId="Heading5Char">
    <w:name w:val="Heading 5 Char"/>
    <w:basedOn w:val="DefaultParagraphFont"/>
    <w:link w:val="Heading5"/>
    <w:uiPriority w:val="9"/>
    <w:rsid w:val="00A52E5B"/>
    <w:rPr>
      <w:rFonts w:ascii="Arial" w:eastAsia="Times New Roman" w:hAnsi="Arial" w:cs="Times New Roman"/>
      <w:spacing w:val="-3"/>
      <w:kern w:val="0"/>
      <w:sz w:val="22"/>
      <w:szCs w:val="20"/>
      <w:lang w:eastAsia="pl-PL" w:bidi="ar-SA"/>
    </w:rPr>
  </w:style>
  <w:style w:type="character" w:customStyle="1" w:styleId="Heading6Char">
    <w:name w:val="Heading 6 Char"/>
    <w:basedOn w:val="DefaultParagraphFont"/>
    <w:link w:val="Heading6"/>
    <w:uiPriority w:val="9"/>
    <w:rsid w:val="00A52E5B"/>
    <w:rPr>
      <w:rFonts w:ascii="Arial" w:eastAsia="Times New Roman" w:hAnsi="Arial" w:cs="Times New Roman"/>
      <w:i/>
      <w:spacing w:val="-3"/>
      <w:kern w:val="0"/>
      <w:sz w:val="22"/>
      <w:szCs w:val="20"/>
      <w:lang w:eastAsia="pl-PL" w:bidi="ar-SA"/>
    </w:rPr>
  </w:style>
  <w:style w:type="character" w:customStyle="1" w:styleId="Heading7Char">
    <w:name w:val="Heading 7 Char"/>
    <w:basedOn w:val="DefaultParagraphFont"/>
    <w:link w:val="Heading7"/>
    <w:uiPriority w:val="9"/>
    <w:rsid w:val="00A52E5B"/>
    <w:rPr>
      <w:rFonts w:eastAsia="Times New Roman" w:cs="Times New Roman"/>
      <w:spacing w:val="-3"/>
      <w:kern w:val="0"/>
      <w:sz w:val="32"/>
      <w:szCs w:val="20"/>
      <w:lang w:eastAsia="pl-PL" w:bidi="ar-SA"/>
    </w:rPr>
  </w:style>
  <w:style w:type="character" w:customStyle="1" w:styleId="Heading8Char">
    <w:name w:val="Heading 8 Char"/>
    <w:basedOn w:val="DefaultParagraphFont"/>
    <w:link w:val="Heading8"/>
    <w:uiPriority w:val="9"/>
    <w:rsid w:val="00A52E5B"/>
    <w:rPr>
      <w:rFonts w:ascii="Phyllis CE ATT" w:eastAsia="Times New Roman" w:hAnsi="Phyllis CE ATT" w:cs="Times New Roman"/>
      <w:i/>
      <w:kern w:val="0"/>
      <w:sz w:val="56"/>
      <w:szCs w:val="20"/>
      <w:lang w:eastAsia="pl-PL" w:bidi="ar-SA"/>
    </w:rPr>
  </w:style>
  <w:style w:type="character" w:customStyle="1" w:styleId="Heading9Char">
    <w:name w:val="Heading 9 Char"/>
    <w:basedOn w:val="DefaultParagraphFont"/>
    <w:link w:val="Heading9"/>
    <w:uiPriority w:val="9"/>
    <w:rsid w:val="00A52E5B"/>
    <w:rPr>
      <w:rFonts w:eastAsia="Times New Roman" w:cs="Times New Roman"/>
      <w:kern w:val="0"/>
      <w:sz w:val="24"/>
      <w:szCs w:val="20"/>
      <w:lang w:eastAsia="pl-PL" w:bidi="ar-SA"/>
    </w:rPr>
  </w:style>
  <w:style w:type="paragraph" w:customStyle="1" w:styleId="Nagwek21">
    <w:name w:val="Nagłówek 21"/>
    <w:basedOn w:val="Header"/>
    <w:next w:val="BodyText"/>
    <w:rsid w:val="006916EB"/>
    <w:pPr>
      <w:spacing w:before="200"/>
      <w:outlineLvl w:val="1"/>
    </w:pPr>
    <w:rPr>
      <w:rFonts w:ascii="Liberation Serif" w:eastAsia="SimSun" w:hAnsi="Liberation Serif"/>
      <w:b/>
      <w:bCs/>
      <w:sz w:val="36"/>
      <w:szCs w:val="36"/>
    </w:rPr>
  </w:style>
  <w:style w:type="paragraph" w:styleId="Header">
    <w:name w:val="header"/>
    <w:basedOn w:val="Normal"/>
    <w:next w:val="BodyText"/>
    <w:link w:val="HeaderChar"/>
    <w:uiPriority w:val="99"/>
    <w:rsid w:val="006916EB"/>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rsid w:val="00B15342"/>
    <w:pPr>
      <w:spacing w:after="140" w:line="288" w:lineRule="auto"/>
    </w:pPr>
  </w:style>
  <w:style w:type="character" w:customStyle="1" w:styleId="HeaderChar">
    <w:name w:val="Header Char"/>
    <w:link w:val="Header"/>
    <w:uiPriority w:val="99"/>
    <w:rsid w:val="00A52E5B"/>
    <w:rPr>
      <w:rFonts w:ascii="Liberation Sans" w:eastAsia="Microsoft YaHei" w:hAnsi="Liberation Sans" w:cs="Arial"/>
      <w:color w:val="00000A"/>
      <w:sz w:val="28"/>
      <w:szCs w:val="28"/>
    </w:rPr>
  </w:style>
  <w:style w:type="character" w:customStyle="1" w:styleId="WW8Num1z0">
    <w:name w:val="WW8Num1z0"/>
    <w:rsid w:val="00B15342"/>
  </w:style>
  <w:style w:type="character" w:customStyle="1" w:styleId="WW8Num1z1">
    <w:name w:val="WW8Num1z1"/>
    <w:rsid w:val="00B15342"/>
  </w:style>
  <w:style w:type="character" w:customStyle="1" w:styleId="WW8Num1z2">
    <w:name w:val="WW8Num1z2"/>
    <w:rsid w:val="00B15342"/>
  </w:style>
  <w:style w:type="character" w:customStyle="1" w:styleId="Znakiwypunktowania">
    <w:name w:val="Znaki wypunktowania"/>
    <w:rsid w:val="00B15342"/>
    <w:rPr>
      <w:rFonts w:ascii="OpenSymbol" w:eastAsia="OpenSymbol" w:hAnsi="OpenSymbol" w:cs="OpenSymbol"/>
    </w:rPr>
  </w:style>
  <w:style w:type="character" w:customStyle="1" w:styleId="Mocnowyrniony">
    <w:name w:val="Mocno wyróżniony"/>
    <w:rsid w:val="00B15342"/>
    <w:rPr>
      <w:b/>
      <w:bCs/>
    </w:rPr>
  </w:style>
  <w:style w:type="character" w:customStyle="1" w:styleId="czeinternetowe">
    <w:name w:val="Łącze internetowe"/>
    <w:uiPriority w:val="99"/>
    <w:rsid w:val="00B15342"/>
    <w:rPr>
      <w:color w:val="000080"/>
      <w:u w:val="single"/>
    </w:rPr>
  </w:style>
  <w:style w:type="character" w:customStyle="1" w:styleId="Znakinumeracji">
    <w:name w:val="Znaki numeracji"/>
    <w:rsid w:val="00B15342"/>
  </w:style>
  <w:style w:type="character" w:customStyle="1" w:styleId="Znakiprzypiswdolnych">
    <w:name w:val="Znaki przypisów dolnych"/>
    <w:rsid w:val="00B15342"/>
  </w:style>
  <w:style w:type="character" w:customStyle="1" w:styleId="Zakotwiczenieprzypisudolnego">
    <w:name w:val="Zakotwiczenie przypisu dolnego"/>
    <w:rsid w:val="00B15342"/>
    <w:rPr>
      <w:vertAlign w:val="superscript"/>
    </w:rPr>
  </w:style>
  <w:style w:type="character" w:customStyle="1" w:styleId="Znakiprzypiswkocowych">
    <w:name w:val="Znaki przypisów końcowych"/>
    <w:rsid w:val="00B15342"/>
  </w:style>
  <w:style w:type="character" w:customStyle="1" w:styleId="Zakotwiczenieprzypisukocowego">
    <w:name w:val="Zakotwiczenie przypisu końcowego"/>
    <w:rsid w:val="00B15342"/>
    <w:rPr>
      <w:vertAlign w:val="superscript"/>
    </w:rPr>
  </w:style>
  <w:style w:type="character" w:customStyle="1" w:styleId="ListLabel1">
    <w:name w:val="ListLabel 1"/>
    <w:rsid w:val="00B15342"/>
    <w:rPr>
      <w:rFonts w:cs="OpenSymbol"/>
    </w:rPr>
  </w:style>
  <w:style w:type="character" w:customStyle="1" w:styleId="ListLabel2">
    <w:name w:val="ListLabel 2"/>
    <w:rsid w:val="00B15342"/>
    <w:rPr>
      <w:rFonts w:cs="OpenSymbol"/>
    </w:rPr>
  </w:style>
  <w:style w:type="character" w:customStyle="1" w:styleId="ListLabel3">
    <w:name w:val="ListLabel 3"/>
    <w:rsid w:val="00B15342"/>
    <w:rPr>
      <w:rFonts w:cs="OpenSymbol"/>
    </w:rPr>
  </w:style>
  <w:style w:type="character" w:customStyle="1" w:styleId="ListLabel4">
    <w:name w:val="ListLabel 4"/>
    <w:rsid w:val="00B15342"/>
    <w:rPr>
      <w:rFonts w:cs="OpenSymbol"/>
    </w:rPr>
  </w:style>
  <w:style w:type="character" w:customStyle="1" w:styleId="ListLabel5">
    <w:name w:val="ListLabel 5"/>
    <w:rsid w:val="00B15342"/>
    <w:rPr>
      <w:rFonts w:cs="OpenSymbol"/>
    </w:rPr>
  </w:style>
  <w:style w:type="character" w:customStyle="1" w:styleId="ListLabel6">
    <w:name w:val="ListLabel 6"/>
    <w:rsid w:val="00B15342"/>
    <w:rPr>
      <w:rFonts w:cs="OpenSymbol"/>
    </w:rPr>
  </w:style>
  <w:style w:type="character" w:customStyle="1" w:styleId="ListLabel7">
    <w:name w:val="ListLabel 7"/>
    <w:rsid w:val="00B15342"/>
    <w:rPr>
      <w:rFonts w:cs="OpenSymbol"/>
    </w:rPr>
  </w:style>
  <w:style w:type="character" w:customStyle="1" w:styleId="ListLabel8">
    <w:name w:val="ListLabel 8"/>
    <w:rsid w:val="00B15342"/>
    <w:rPr>
      <w:rFonts w:cs="OpenSymbol"/>
    </w:rPr>
  </w:style>
  <w:style w:type="character" w:customStyle="1" w:styleId="ListLabel9">
    <w:name w:val="ListLabel 9"/>
    <w:rsid w:val="00B15342"/>
    <w:rPr>
      <w:rFonts w:cs="OpenSymbol"/>
    </w:rPr>
  </w:style>
  <w:style w:type="character" w:customStyle="1" w:styleId="Wyrnienie">
    <w:name w:val="Wyróżnienie"/>
    <w:uiPriority w:val="20"/>
    <w:rsid w:val="00B15342"/>
    <w:rPr>
      <w:i/>
      <w:iCs/>
    </w:rPr>
  </w:style>
  <w:style w:type="character" w:customStyle="1" w:styleId="ListLabel10">
    <w:name w:val="ListLabel 10"/>
    <w:rsid w:val="00B15342"/>
    <w:rPr>
      <w:rFonts w:cs="OpenSymbol"/>
    </w:rPr>
  </w:style>
  <w:style w:type="character" w:customStyle="1" w:styleId="ListLabel11">
    <w:name w:val="ListLabel 11"/>
    <w:rsid w:val="00B15342"/>
    <w:rPr>
      <w:rFonts w:cs="OpenSymbol"/>
    </w:rPr>
  </w:style>
  <w:style w:type="character" w:customStyle="1" w:styleId="ListLabel12">
    <w:name w:val="ListLabel 12"/>
    <w:rsid w:val="00B15342"/>
    <w:rPr>
      <w:rFonts w:cs="OpenSymbol"/>
    </w:rPr>
  </w:style>
  <w:style w:type="character" w:customStyle="1" w:styleId="ListLabel13">
    <w:name w:val="ListLabel 13"/>
    <w:rsid w:val="00B15342"/>
    <w:rPr>
      <w:rFonts w:cs="OpenSymbol"/>
    </w:rPr>
  </w:style>
  <w:style w:type="character" w:customStyle="1" w:styleId="ListLabel14">
    <w:name w:val="ListLabel 14"/>
    <w:rsid w:val="00B15342"/>
    <w:rPr>
      <w:rFonts w:cs="OpenSymbol"/>
    </w:rPr>
  </w:style>
  <w:style w:type="character" w:customStyle="1" w:styleId="ListLabel15">
    <w:name w:val="ListLabel 15"/>
    <w:rsid w:val="00B15342"/>
    <w:rPr>
      <w:rFonts w:cs="OpenSymbol"/>
    </w:rPr>
  </w:style>
  <w:style w:type="character" w:customStyle="1" w:styleId="ListLabel16">
    <w:name w:val="ListLabel 16"/>
    <w:rsid w:val="00B15342"/>
    <w:rPr>
      <w:rFonts w:cs="OpenSymbol"/>
    </w:rPr>
  </w:style>
  <w:style w:type="character" w:customStyle="1" w:styleId="ListLabel17">
    <w:name w:val="ListLabel 17"/>
    <w:rsid w:val="00B15342"/>
    <w:rPr>
      <w:rFonts w:cs="OpenSymbol"/>
    </w:rPr>
  </w:style>
  <w:style w:type="character" w:customStyle="1" w:styleId="ListLabel18">
    <w:name w:val="ListLabel 18"/>
    <w:rsid w:val="00B15342"/>
    <w:rPr>
      <w:rFonts w:cs="OpenSymbol"/>
    </w:rPr>
  </w:style>
  <w:style w:type="character" w:customStyle="1" w:styleId="StopkaZnak">
    <w:name w:val="Stopka Znak"/>
    <w:basedOn w:val="DefaultParagraphFont"/>
    <w:link w:val="Stopka1"/>
    <w:uiPriority w:val="99"/>
    <w:qFormat/>
    <w:rsid w:val="00A03617"/>
    <w:rPr>
      <w:color w:val="00000A"/>
      <w:sz w:val="24"/>
      <w:szCs w:val="21"/>
    </w:rPr>
  </w:style>
  <w:style w:type="paragraph" w:customStyle="1" w:styleId="Stopka1">
    <w:name w:val="Stopka1"/>
    <w:basedOn w:val="Normal"/>
    <w:link w:val="StopkaZnak"/>
    <w:uiPriority w:val="99"/>
    <w:unhideWhenUsed/>
    <w:rsid w:val="00A03617"/>
    <w:pPr>
      <w:tabs>
        <w:tab w:val="center" w:pos="4536"/>
        <w:tab w:val="right" w:pos="9072"/>
      </w:tabs>
    </w:pPr>
    <w:rPr>
      <w:szCs w:val="21"/>
    </w:rPr>
  </w:style>
  <w:style w:type="character" w:styleId="FootnoteReference">
    <w:name w:val="footnote reference"/>
    <w:basedOn w:val="DefaultParagraphFont"/>
    <w:uiPriority w:val="99"/>
    <w:unhideWhenUsed/>
    <w:rsid w:val="00A77083"/>
    <w:rPr>
      <w:vertAlign w:val="superscript"/>
    </w:rPr>
  </w:style>
  <w:style w:type="character" w:customStyle="1" w:styleId="ListLabel19">
    <w:name w:val="ListLabel 19"/>
    <w:rsid w:val="00B15342"/>
    <w:rPr>
      <w:rFonts w:cs="OpenSymbol"/>
    </w:rPr>
  </w:style>
  <w:style w:type="character" w:customStyle="1" w:styleId="ListLabel20">
    <w:name w:val="ListLabel 20"/>
    <w:rsid w:val="00B15342"/>
    <w:rPr>
      <w:rFonts w:cs="OpenSymbol"/>
    </w:rPr>
  </w:style>
  <w:style w:type="character" w:customStyle="1" w:styleId="ListLabel21">
    <w:name w:val="ListLabel 21"/>
    <w:rsid w:val="00B15342"/>
    <w:rPr>
      <w:rFonts w:cs="OpenSymbol"/>
    </w:rPr>
  </w:style>
  <w:style w:type="character" w:customStyle="1" w:styleId="ListLabel22">
    <w:name w:val="ListLabel 22"/>
    <w:rsid w:val="00B15342"/>
    <w:rPr>
      <w:rFonts w:cs="OpenSymbol"/>
    </w:rPr>
  </w:style>
  <w:style w:type="character" w:customStyle="1" w:styleId="ListLabel23">
    <w:name w:val="ListLabel 23"/>
    <w:rsid w:val="00B15342"/>
    <w:rPr>
      <w:rFonts w:cs="OpenSymbol"/>
    </w:rPr>
  </w:style>
  <w:style w:type="character" w:customStyle="1" w:styleId="ListLabel24">
    <w:name w:val="ListLabel 24"/>
    <w:rsid w:val="00B15342"/>
    <w:rPr>
      <w:rFonts w:cs="OpenSymbol"/>
    </w:rPr>
  </w:style>
  <w:style w:type="character" w:customStyle="1" w:styleId="ListLabel25">
    <w:name w:val="ListLabel 25"/>
    <w:rsid w:val="00B15342"/>
    <w:rPr>
      <w:rFonts w:cs="OpenSymbol"/>
    </w:rPr>
  </w:style>
  <w:style w:type="character" w:customStyle="1" w:styleId="ListLabel26">
    <w:name w:val="ListLabel 26"/>
    <w:rsid w:val="00B15342"/>
    <w:rPr>
      <w:rFonts w:cs="OpenSymbol"/>
    </w:rPr>
  </w:style>
  <w:style w:type="character" w:customStyle="1" w:styleId="ListLabel27">
    <w:name w:val="ListLabel 27"/>
    <w:rsid w:val="00B15342"/>
    <w:rPr>
      <w:rFonts w:cs="OpenSymbol"/>
    </w:rPr>
  </w:style>
  <w:style w:type="character" w:customStyle="1" w:styleId="ListLabel28">
    <w:name w:val="ListLabel 28"/>
    <w:rsid w:val="00B15342"/>
    <w:rPr>
      <w:rFonts w:cs="OpenSymbol"/>
    </w:rPr>
  </w:style>
  <w:style w:type="character" w:customStyle="1" w:styleId="ListLabel29">
    <w:name w:val="ListLabel 29"/>
    <w:rsid w:val="00B15342"/>
    <w:rPr>
      <w:rFonts w:cs="OpenSymbol"/>
    </w:rPr>
  </w:style>
  <w:style w:type="character" w:customStyle="1" w:styleId="ListLabel30">
    <w:name w:val="ListLabel 30"/>
    <w:rsid w:val="00B15342"/>
    <w:rPr>
      <w:rFonts w:cs="OpenSymbol"/>
    </w:rPr>
  </w:style>
  <w:style w:type="character" w:customStyle="1" w:styleId="ListLabel31">
    <w:name w:val="ListLabel 31"/>
    <w:rsid w:val="00B15342"/>
    <w:rPr>
      <w:rFonts w:cs="OpenSymbol"/>
    </w:rPr>
  </w:style>
  <w:style w:type="character" w:customStyle="1" w:styleId="ListLabel32">
    <w:name w:val="ListLabel 32"/>
    <w:rsid w:val="00B15342"/>
    <w:rPr>
      <w:rFonts w:cs="OpenSymbol"/>
    </w:rPr>
  </w:style>
  <w:style w:type="character" w:customStyle="1" w:styleId="ListLabel33">
    <w:name w:val="ListLabel 33"/>
    <w:rsid w:val="00B15342"/>
    <w:rPr>
      <w:rFonts w:cs="OpenSymbol"/>
    </w:rPr>
  </w:style>
  <w:style w:type="character" w:customStyle="1" w:styleId="ListLabel34">
    <w:name w:val="ListLabel 34"/>
    <w:rsid w:val="00B15342"/>
    <w:rPr>
      <w:rFonts w:cs="OpenSymbol"/>
    </w:rPr>
  </w:style>
  <w:style w:type="character" w:customStyle="1" w:styleId="ListLabel35">
    <w:name w:val="ListLabel 35"/>
    <w:rsid w:val="00B15342"/>
    <w:rPr>
      <w:rFonts w:cs="OpenSymbol"/>
    </w:rPr>
  </w:style>
  <w:style w:type="character" w:customStyle="1" w:styleId="ListLabel36">
    <w:name w:val="ListLabel 36"/>
    <w:rsid w:val="00B15342"/>
    <w:rPr>
      <w:rFonts w:cs="OpenSymbol"/>
    </w:rPr>
  </w:style>
  <w:style w:type="character" w:customStyle="1" w:styleId="CommentTextChar">
    <w:name w:val="Comment Text Char"/>
    <w:basedOn w:val="DefaultParagraphFont"/>
    <w:link w:val="CommentText"/>
    <w:qFormat/>
    <w:rsid w:val="00B15342"/>
    <w:rPr>
      <w:color w:val="00000A"/>
      <w:szCs w:val="18"/>
    </w:rPr>
  </w:style>
  <w:style w:type="paragraph" w:styleId="CommentText">
    <w:name w:val="annotation text"/>
    <w:basedOn w:val="Normal"/>
    <w:link w:val="CommentTextChar"/>
    <w:unhideWhenUsed/>
    <w:rsid w:val="00B15342"/>
    <w:rPr>
      <w:sz w:val="20"/>
      <w:szCs w:val="18"/>
    </w:rPr>
  </w:style>
  <w:style w:type="character" w:styleId="CommentReference">
    <w:name w:val="annotation reference"/>
    <w:basedOn w:val="DefaultParagraphFont"/>
    <w:unhideWhenUsed/>
    <w:rsid w:val="00B15342"/>
    <w:rPr>
      <w:sz w:val="16"/>
      <w:szCs w:val="16"/>
    </w:rPr>
  </w:style>
  <w:style w:type="character" w:customStyle="1" w:styleId="BalloonTextChar">
    <w:name w:val="Balloon Text Char"/>
    <w:basedOn w:val="DefaultParagraphFont"/>
    <w:link w:val="BalloonText"/>
    <w:qFormat/>
    <w:rsid w:val="0083405F"/>
    <w:rPr>
      <w:rFonts w:ascii="Segoe UI" w:hAnsi="Segoe UI"/>
      <w:color w:val="00000A"/>
      <w:sz w:val="18"/>
      <w:szCs w:val="16"/>
    </w:rPr>
  </w:style>
  <w:style w:type="paragraph" w:styleId="BalloonText">
    <w:name w:val="Balloon Text"/>
    <w:basedOn w:val="Normal"/>
    <w:link w:val="BalloonTextChar"/>
    <w:unhideWhenUsed/>
    <w:rsid w:val="0083405F"/>
    <w:rPr>
      <w:rFonts w:ascii="Segoe UI" w:hAnsi="Segoe UI"/>
      <w:sz w:val="18"/>
      <w:szCs w:val="16"/>
    </w:rPr>
  </w:style>
  <w:style w:type="character" w:customStyle="1" w:styleId="CommentSubjectChar">
    <w:name w:val="Comment Subject Char"/>
    <w:basedOn w:val="CommentTextChar"/>
    <w:link w:val="CommentSubject"/>
    <w:qFormat/>
    <w:rsid w:val="0083405F"/>
    <w:rPr>
      <w:b/>
      <w:bCs/>
      <w:color w:val="00000A"/>
      <w:szCs w:val="18"/>
    </w:rPr>
  </w:style>
  <w:style w:type="paragraph" w:styleId="CommentSubject">
    <w:name w:val="annotation subject"/>
    <w:basedOn w:val="CommentText"/>
    <w:link w:val="CommentSubjectChar"/>
    <w:unhideWhenUsed/>
    <w:rsid w:val="0083405F"/>
    <w:rPr>
      <w:b/>
      <w:bCs/>
    </w:rPr>
  </w:style>
  <w:style w:type="character" w:styleId="PlaceholderText">
    <w:name w:val="Placeholder Text"/>
    <w:basedOn w:val="DefaultParagraphFont"/>
    <w:uiPriority w:val="99"/>
    <w:semiHidden/>
    <w:qFormat/>
    <w:rsid w:val="00653637"/>
    <w:rPr>
      <w:color w:val="808080"/>
    </w:rPr>
  </w:style>
  <w:style w:type="character" w:styleId="EndnoteReference">
    <w:name w:val="endnote reference"/>
    <w:basedOn w:val="DefaultParagraphFont"/>
    <w:uiPriority w:val="99"/>
    <w:unhideWhenUsed/>
    <w:rsid w:val="00912E71"/>
    <w:rPr>
      <w:vertAlign w:val="superscript"/>
    </w:rPr>
  </w:style>
  <w:style w:type="character" w:customStyle="1" w:styleId="BodyTextIndent2Char">
    <w:name w:val="Body Text Indent 2 Char"/>
    <w:basedOn w:val="DefaultParagraphFont"/>
    <w:link w:val="BodyTextIndent2"/>
    <w:qFormat/>
    <w:rsid w:val="004D693D"/>
    <w:rPr>
      <w:color w:val="00000A"/>
      <w:sz w:val="24"/>
      <w:szCs w:val="21"/>
    </w:rPr>
  </w:style>
  <w:style w:type="paragraph" w:styleId="BodyTextIndent2">
    <w:name w:val="Body Text Indent 2"/>
    <w:basedOn w:val="Normal"/>
    <w:link w:val="BodyTextIndent2Char"/>
    <w:unhideWhenUsed/>
    <w:rsid w:val="004D693D"/>
    <w:pPr>
      <w:spacing w:after="120" w:line="480" w:lineRule="auto"/>
      <w:ind w:left="283"/>
    </w:pPr>
    <w:rPr>
      <w:szCs w:val="21"/>
    </w:rPr>
  </w:style>
  <w:style w:type="character" w:customStyle="1" w:styleId="ListLabel37">
    <w:name w:val="ListLabel 37"/>
    <w:rsid w:val="006916EB"/>
    <w:rPr>
      <w:rFonts w:cs="OpenSymbol"/>
    </w:rPr>
  </w:style>
  <w:style w:type="character" w:customStyle="1" w:styleId="ListLabel38">
    <w:name w:val="ListLabel 38"/>
    <w:rsid w:val="006916EB"/>
    <w:rPr>
      <w:rFonts w:cs="OpenSymbol"/>
    </w:rPr>
  </w:style>
  <w:style w:type="character" w:customStyle="1" w:styleId="ListLabel39">
    <w:name w:val="ListLabel 39"/>
    <w:rsid w:val="006916EB"/>
    <w:rPr>
      <w:rFonts w:cs="OpenSymbol"/>
    </w:rPr>
  </w:style>
  <w:style w:type="character" w:customStyle="1" w:styleId="ListLabel40">
    <w:name w:val="ListLabel 40"/>
    <w:rsid w:val="006916EB"/>
    <w:rPr>
      <w:rFonts w:cs="OpenSymbol"/>
    </w:rPr>
  </w:style>
  <w:style w:type="character" w:customStyle="1" w:styleId="ListLabel41">
    <w:name w:val="ListLabel 41"/>
    <w:rsid w:val="006916EB"/>
    <w:rPr>
      <w:rFonts w:cs="OpenSymbol"/>
    </w:rPr>
  </w:style>
  <w:style w:type="character" w:customStyle="1" w:styleId="ListLabel42">
    <w:name w:val="ListLabel 42"/>
    <w:rsid w:val="006916EB"/>
    <w:rPr>
      <w:rFonts w:cs="OpenSymbol"/>
    </w:rPr>
  </w:style>
  <w:style w:type="character" w:customStyle="1" w:styleId="ListLabel43">
    <w:name w:val="ListLabel 43"/>
    <w:rsid w:val="006916EB"/>
    <w:rPr>
      <w:rFonts w:cs="OpenSymbol"/>
    </w:rPr>
  </w:style>
  <w:style w:type="character" w:customStyle="1" w:styleId="ListLabel44">
    <w:name w:val="ListLabel 44"/>
    <w:rsid w:val="006916EB"/>
    <w:rPr>
      <w:rFonts w:cs="OpenSymbol"/>
    </w:rPr>
  </w:style>
  <w:style w:type="character" w:customStyle="1" w:styleId="ListLabel45">
    <w:name w:val="ListLabel 45"/>
    <w:rsid w:val="006916EB"/>
    <w:rPr>
      <w:rFonts w:cs="OpenSymbol"/>
    </w:rPr>
  </w:style>
  <w:style w:type="character" w:customStyle="1" w:styleId="ListLabel46">
    <w:name w:val="ListLabel 46"/>
    <w:rsid w:val="006916EB"/>
    <w:rPr>
      <w:rFonts w:cs="Courier New"/>
    </w:rPr>
  </w:style>
  <w:style w:type="character" w:customStyle="1" w:styleId="ListLabel47">
    <w:name w:val="ListLabel 47"/>
    <w:rsid w:val="006916EB"/>
    <w:rPr>
      <w:rFonts w:cs="Courier New"/>
    </w:rPr>
  </w:style>
  <w:style w:type="character" w:customStyle="1" w:styleId="ListLabel48">
    <w:name w:val="ListLabel 48"/>
    <w:rsid w:val="006916EB"/>
    <w:rPr>
      <w:rFonts w:cs="Courier New"/>
    </w:rPr>
  </w:style>
  <w:style w:type="character" w:customStyle="1" w:styleId="ListLabel49">
    <w:name w:val="ListLabel 49"/>
    <w:rsid w:val="006916EB"/>
    <w:rPr>
      <w:rFonts w:cs="Courier New"/>
    </w:rPr>
  </w:style>
  <w:style w:type="character" w:customStyle="1" w:styleId="ListLabel50">
    <w:name w:val="ListLabel 50"/>
    <w:rsid w:val="006916EB"/>
    <w:rPr>
      <w:rFonts w:cs="Courier New"/>
    </w:rPr>
  </w:style>
  <w:style w:type="character" w:customStyle="1" w:styleId="ListLabel51">
    <w:name w:val="ListLabel 51"/>
    <w:rsid w:val="006916EB"/>
    <w:rPr>
      <w:rFonts w:cs="Courier New"/>
    </w:rPr>
  </w:style>
  <w:style w:type="paragraph" w:styleId="List">
    <w:name w:val="List"/>
    <w:basedOn w:val="BodyText"/>
    <w:rsid w:val="00B15342"/>
  </w:style>
  <w:style w:type="paragraph" w:customStyle="1" w:styleId="Legenda1">
    <w:name w:val="Legenda1"/>
    <w:basedOn w:val="Normal"/>
    <w:rsid w:val="006916EB"/>
    <w:pPr>
      <w:suppressLineNumbers/>
      <w:spacing w:before="120" w:after="120"/>
    </w:pPr>
    <w:rPr>
      <w:rFonts w:cs="Arial"/>
      <w:i/>
      <w:iCs/>
    </w:rPr>
  </w:style>
  <w:style w:type="paragraph" w:customStyle="1" w:styleId="Indeks">
    <w:name w:val="Indeks"/>
    <w:basedOn w:val="Normal"/>
    <w:rsid w:val="00B15342"/>
    <w:pPr>
      <w:suppressLineNumbers/>
    </w:pPr>
  </w:style>
  <w:style w:type="paragraph" w:customStyle="1" w:styleId="Nagwek1">
    <w:name w:val="Nagłówek1"/>
    <w:basedOn w:val="Normal"/>
    <w:rsid w:val="00B15342"/>
    <w:pPr>
      <w:keepNext/>
      <w:spacing w:before="240" w:after="120"/>
    </w:pPr>
    <w:rPr>
      <w:rFonts w:ascii="Liberation Sans" w:eastAsia="Microsoft YaHei" w:hAnsi="Liberation Sans"/>
      <w:sz w:val="28"/>
      <w:szCs w:val="28"/>
    </w:rPr>
  </w:style>
  <w:style w:type="paragraph" w:styleId="Caption">
    <w:name w:val="caption"/>
    <w:basedOn w:val="Normal"/>
    <w:rsid w:val="00B15342"/>
    <w:pPr>
      <w:suppressLineNumbers/>
      <w:spacing w:before="120" w:after="120"/>
    </w:pPr>
    <w:rPr>
      <w:i/>
      <w:iCs/>
    </w:rPr>
  </w:style>
  <w:style w:type="paragraph" w:customStyle="1" w:styleId="ECAParagraph">
    <w:name w:val="ECA Paragraph"/>
    <w:basedOn w:val="Normal"/>
    <w:rsid w:val="00B15342"/>
    <w:pPr>
      <w:ind w:firstLine="720"/>
    </w:pPr>
    <w:rPr>
      <w:szCs w:val="22"/>
    </w:rPr>
  </w:style>
  <w:style w:type="paragraph" w:customStyle="1" w:styleId="Tekstwstpniesformatowany">
    <w:name w:val="Tekst wstępnie sformatowany"/>
    <w:basedOn w:val="Normal"/>
    <w:link w:val="TekstwstpniesformatowanyChar"/>
    <w:rsid w:val="00B15342"/>
    <w:rPr>
      <w:rFonts w:ascii="Liberation Mono" w:eastAsia="NSimSun" w:hAnsi="Liberation Mono" w:cs="Liberation Mono"/>
      <w:sz w:val="20"/>
      <w:szCs w:val="20"/>
    </w:rPr>
  </w:style>
  <w:style w:type="paragraph" w:customStyle="1" w:styleId="Zawartotabeli">
    <w:name w:val="Zawartość tabeli"/>
    <w:basedOn w:val="Normal"/>
    <w:rsid w:val="00B15342"/>
    <w:pPr>
      <w:suppressLineNumbers/>
    </w:pPr>
  </w:style>
  <w:style w:type="paragraph" w:customStyle="1" w:styleId="Nagwektabeli">
    <w:name w:val="Nagłówek tabeli"/>
    <w:basedOn w:val="Zawartotabeli"/>
    <w:rsid w:val="00B15342"/>
    <w:pPr>
      <w:jc w:val="center"/>
    </w:pPr>
    <w:rPr>
      <w:b/>
      <w:bCs/>
    </w:rPr>
  </w:style>
  <w:style w:type="paragraph" w:styleId="TableofFigures">
    <w:name w:val="table of figures"/>
    <w:basedOn w:val="Caption"/>
    <w:rsid w:val="00B15342"/>
  </w:style>
  <w:style w:type="paragraph" w:customStyle="1" w:styleId="Zawartoramki">
    <w:name w:val="Zawartość ramki"/>
    <w:basedOn w:val="Normal"/>
    <w:rsid w:val="00B15342"/>
  </w:style>
  <w:style w:type="paragraph" w:styleId="FootnoteText">
    <w:name w:val="footnote text"/>
    <w:aliases w:val="Car2 Car Car Car Car Car,Car2 Car Car Car1 Car Car Car,Note de bas de page1 Car Car Car Car Car,Car2 Car Car Car1 Car1 Car,Note de bas de page1 Car Car Car1 Car,Note de bas de page1 Car1 Car,Car2 Car Car Car C, Znak"/>
    <w:basedOn w:val="Normal"/>
    <w:link w:val="FootnoteTextChar"/>
    <w:uiPriority w:val="99"/>
    <w:rsid w:val="00B15342"/>
  </w:style>
  <w:style w:type="character" w:customStyle="1" w:styleId="FootnoteTextChar">
    <w:name w:val="Footnote Text Char"/>
    <w:aliases w:val="Car2 Car Car Car Car Car Char,Car2 Car Car Car1 Car Car Car Char,Note de bas de page1 Car Car Car Car Car Char,Car2 Car Car Car1 Car1 Car Char,Note de bas de page1 Car Car Car1 Car Char,Note de bas de page1 Car1 Car Char, Znak Char"/>
    <w:basedOn w:val="DefaultParagraphFont"/>
    <w:link w:val="FootnoteText"/>
    <w:uiPriority w:val="99"/>
    <w:qFormat/>
    <w:rsid w:val="002A522D"/>
    <w:rPr>
      <w:color w:val="00000A"/>
      <w:sz w:val="24"/>
    </w:rPr>
  </w:style>
  <w:style w:type="paragraph" w:styleId="EndnoteText">
    <w:name w:val="endnote text"/>
    <w:basedOn w:val="Normal"/>
    <w:link w:val="EndnoteTextChar"/>
    <w:uiPriority w:val="99"/>
    <w:rsid w:val="00B15342"/>
    <w:pPr>
      <w:suppressLineNumbers/>
      <w:ind w:left="339" w:hanging="339"/>
    </w:pPr>
    <w:rPr>
      <w:sz w:val="20"/>
      <w:szCs w:val="20"/>
    </w:rPr>
  </w:style>
  <w:style w:type="paragraph" w:styleId="ListParagraph">
    <w:name w:val="List Paragraph"/>
    <w:basedOn w:val="Normal"/>
    <w:uiPriority w:val="34"/>
    <w:rsid w:val="00EB5638"/>
    <w:pPr>
      <w:ind w:left="720"/>
      <w:contextualSpacing/>
    </w:pPr>
    <w:rPr>
      <w:szCs w:val="21"/>
    </w:rPr>
  </w:style>
  <w:style w:type="paragraph" w:customStyle="1" w:styleId="Tekstprzypisudolnego1">
    <w:name w:val="Tekst przypisu dolnego1"/>
    <w:basedOn w:val="Normal"/>
    <w:rsid w:val="006916EB"/>
  </w:style>
  <w:style w:type="table" w:styleId="TableGrid">
    <w:name w:val="Table Grid"/>
    <w:basedOn w:val="TableNormal"/>
    <w:uiPriority w:val="59"/>
    <w:rsid w:val="00221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03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kern w:val="0"/>
      <w:sz w:val="20"/>
      <w:szCs w:val="20"/>
      <w:lang w:eastAsia="pl-PL" w:bidi="ar-SA"/>
    </w:rPr>
  </w:style>
  <w:style w:type="character" w:customStyle="1" w:styleId="HTMLPreformattedChar">
    <w:name w:val="HTML Preformatted Char"/>
    <w:basedOn w:val="DefaultParagraphFont"/>
    <w:link w:val="HTMLPreformatted"/>
    <w:uiPriority w:val="99"/>
    <w:rsid w:val="00903B4B"/>
    <w:rPr>
      <w:rFonts w:ascii="Courier New" w:eastAsia="Times New Roman" w:hAnsi="Courier New" w:cs="Courier New"/>
      <w:kern w:val="0"/>
      <w:szCs w:val="20"/>
      <w:lang w:eastAsia="pl-PL" w:bidi="ar-SA"/>
    </w:rPr>
  </w:style>
  <w:style w:type="character" w:styleId="Hyperlink">
    <w:name w:val="Hyperlink"/>
    <w:basedOn w:val="DefaultParagraphFont"/>
    <w:uiPriority w:val="99"/>
    <w:unhideWhenUsed/>
    <w:rsid w:val="00903B4B"/>
    <w:rPr>
      <w:color w:val="0563C1" w:themeColor="hyperlink"/>
      <w:u w:val="single"/>
    </w:rPr>
  </w:style>
  <w:style w:type="paragraph" w:styleId="TOC1">
    <w:name w:val="toc 1"/>
    <w:basedOn w:val="Normal"/>
    <w:next w:val="Normal"/>
    <w:autoRedefine/>
    <w:semiHidden/>
    <w:rsid w:val="00A52E5B"/>
    <w:pPr>
      <w:numPr>
        <w:ilvl w:val="12"/>
      </w:numPr>
      <w:tabs>
        <w:tab w:val="right" w:leader="dot" w:pos="7371"/>
      </w:tabs>
      <w:spacing w:line="360" w:lineRule="auto"/>
      <w:jc w:val="center"/>
    </w:pPr>
    <w:rPr>
      <w:rFonts w:eastAsia="Times New Roman" w:cs="Times New Roman"/>
      <w:smallCaps/>
      <w:noProof/>
      <w:color w:val="auto"/>
      <w:spacing w:val="-3"/>
      <w:kern w:val="0"/>
      <w:szCs w:val="20"/>
      <w:lang w:eastAsia="pl-PL" w:bidi="ar-SA"/>
    </w:rPr>
  </w:style>
  <w:style w:type="character" w:customStyle="1" w:styleId="BodyTextIndentChar">
    <w:name w:val="Body Text Indent Char"/>
    <w:basedOn w:val="DefaultParagraphFont"/>
    <w:link w:val="BodyTextIndent"/>
    <w:uiPriority w:val="99"/>
    <w:rsid w:val="00A52E5B"/>
    <w:rPr>
      <w:rFonts w:eastAsia="Times New Roman" w:cs="Times New Roman"/>
      <w:spacing w:val="-3"/>
      <w:kern w:val="0"/>
      <w:sz w:val="22"/>
      <w:szCs w:val="20"/>
      <w:lang w:eastAsia="pl-PL" w:bidi="ar-SA"/>
    </w:rPr>
  </w:style>
  <w:style w:type="paragraph" w:styleId="BodyTextIndent">
    <w:name w:val="Body Text Indent"/>
    <w:basedOn w:val="Normal"/>
    <w:link w:val="BodyTextIndentChar"/>
    <w:uiPriority w:val="99"/>
    <w:rsid w:val="00A52E5B"/>
    <w:pPr>
      <w:tabs>
        <w:tab w:val="left" w:pos="-2088"/>
        <w:tab w:val="left" w:pos="-1368"/>
        <w:tab w:val="left" w:pos="-216"/>
        <w:tab w:val="left" w:pos="216"/>
        <w:tab w:val="left" w:pos="648"/>
        <w:tab w:val="left" w:pos="1080"/>
        <w:tab w:val="left" w:pos="1512"/>
        <w:tab w:val="left" w:pos="1944"/>
        <w:tab w:val="left" w:pos="2232"/>
        <w:tab w:val="left" w:pos="2952"/>
        <w:tab w:val="left" w:pos="3672"/>
      </w:tabs>
      <w:spacing w:after="120" w:line="360" w:lineRule="auto"/>
      <w:ind w:left="283"/>
    </w:pPr>
    <w:rPr>
      <w:rFonts w:eastAsia="Times New Roman" w:cs="Times New Roman"/>
      <w:color w:val="auto"/>
      <w:spacing w:val="-3"/>
      <w:kern w:val="0"/>
      <w:sz w:val="22"/>
      <w:szCs w:val="20"/>
      <w:lang w:eastAsia="pl-PL" w:bidi="ar-SA"/>
    </w:rPr>
  </w:style>
  <w:style w:type="character" w:customStyle="1" w:styleId="BodyTextIndent3Char">
    <w:name w:val="Body Text Indent 3 Char"/>
    <w:basedOn w:val="DefaultParagraphFont"/>
    <w:link w:val="BodyTextIndent3"/>
    <w:semiHidden/>
    <w:rsid w:val="00A52E5B"/>
    <w:rPr>
      <w:rFonts w:eastAsia="Times New Roman" w:cs="Times New Roman"/>
      <w:kern w:val="0"/>
      <w:sz w:val="24"/>
      <w:szCs w:val="20"/>
      <w:lang w:eastAsia="pl-PL" w:bidi="ar-SA"/>
    </w:rPr>
  </w:style>
  <w:style w:type="paragraph" w:styleId="BodyTextIndent3">
    <w:name w:val="Body Text Indent 3"/>
    <w:basedOn w:val="Normal"/>
    <w:link w:val="BodyTextIndent3Char"/>
    <w:semiHidden/>
    <w:rsid w:val="00A52E5B"/>
    <w:pPr>
      <w:numPr>
        <w:ilvl w:val="12"/>
      </w:numPr>
      <w:spacing w:line="360" w:lineRule="auto"/>
      <w:ind w:firstLine="425"/>
    </w:pPr>
    <w:rPr>
      <w:rFonts w:eastAsia="Times New Roman" w:cs="Times New Roman"/>
      <w:color w:val="auto"/>
      <w:kern w:val="0"/>
      <w:szCs w:val="20"/>
      <w:lang w:eastAsia="pl-PL" w:bidi="ar-SA"/>
    </w:rPr>
  </w:style>
  <w:style w:type="paragraph" w:customStyle="1" w:styleId="FR2">
    <w:name w:val="FR2"/>
    <w:rsid w:val="00A52E5B"/>
    <w:pPr>
      <w:widowControl w:val="0"/>
      <w:spacing w:line="320" w:lineRule="auto"/>
      <w:ind w:left="440" w:firstLine="460"/>
    </w:pPr>
    <w:rPr>
      <w:rFonts w:ascii="Arial" w:eastAsia="Times New Roman" w:hAnsi="Arial" w:cs="Times New Roman"/>
      <w:i/>
      <w:snapToGrid w:val="0"/>
      <w:kern w:val="0"/>
      <w:sz w:val="18"/>
      <w:szCs w:val="20"/>
      <w:lang w:eastAsia="pl-PL" w:bidi="ar-SA"/>
    </w:rPr>
  </w:style>
  <w:style w:type="character" w:customStyle="1" w:styleId="BodyText2Char">
    <w:name w:val="Body Text 2 Char"/>
    <w:basedOn w:val="DefaultParagraphFont"/>
    <w:link w:val="BodyText2"/>
    <w:rsid w:val="00A52E5B"/>
    <w:rPr>
      <w:rFonts w:eastAsia="Times New Roman" w:cs="Times New Roman"/>
      <w:kern w:val="0"/>
      <w:sz w:val="22"/>
      <w:szCs w:val="20"/>
      <w:lang w:eastAsia="pl-PL" w:bidi="ar-SA"/>
    </w:rPr>
  </w:style>
  <w:style w:type="paragraph" w:styleId="BodyText2">
    <w:name w:val="Body Text 2"/>
    <w:basedOn w:val="Normal"/>
    <w:link w:val="BodyText2Char"/>
    <w:rsid w:val="00A52E5B"/>
    <w:pPr>
      <w:numPr>
        <w:ilvl w:val="12"/>
      </w:numPr>
      <w:spacing w:line="360" w:lineRule="auto"/>
    </w:pPr>
    <w:rPr>
      <w:rFonts w:eastAsia="Times New Roman" w:cs="Times New Roman"/>
      <w:color w:val="auto"/>
      <w:kern w:val="0"/>
      <w:sz w:val="22"/>
      <w:szCs w:val="20"/>
      <w:lang w:eastAsia="pl-PL" w:bidi="ar-SA"/>
    </w:rPr>
  </w:style>
  <w:style w:type="paragraph" w:styleId="NormalIndent">
    <w:name w:val="Normal Indent"/>
    <w:basedOn w:val="Normal"/>
    <w:next w:val="Normal"/>
    <w:rsid w:val="00A52E5B"/>
    <w:pPr>
      <w:tabs>
        <w:tab w:val="left" w:pos="-2088"/>
        <w:tab w:val="left" w:pos="-1368"/>
        <w:tab w:val="left" w:pos="-216"/>
        <w:tab w:val="left" w:pos="216"/>
        <w:tab w:val="left" w:pos="648"/>
        <w:tab w:val="left" w:pos="1080"/>
        <w:tab w:val="left" w:pos="1512"/>
        <w:tab w:val="left" w:pos="1944"/>
        <w:tab w:val="left" w:pos="2232"/>
        <w:tab w:val="left" w:pos="2952"/>
        <w:tab w:val="left" w:pos="3672"/>
      </w:tabs>
      <w:spacing w:line="360" w:lineRule="auto"/>
      <w:ind w:left="567"/>
    </w:pPr>
    <w:rPr>
      <w:rFonts w:eastAsia="Times New Roman" w:cs="Times New Roman"/>
      <w:color w:val="auto"/>
      <w:spacing w:val="-3"/>
      <w:kern w:val="0"/>
      <w:sz w:val="22"/>
      <w:szCs w:val="20"/>
      <w:lang w:eastAsia="pl-PL" w:bidi="ar-SA"/>
    </w:rPr>
  </w:style>
  <w:style w:type="paragraph" w:styleId="Footer">
    <w:name w:val="footer"/>
    <w:basedOn w:val="Normal"/>
    <w:link w:val="FooterChar"/>
    <w:uiPriority w:val="99"/>
    <w:rsid w:val="00A52E5B"/>
    <w:pPr>
      <w:tabs>
        <w:tab w:val="center" w:pos="4536"/>
        <w:tab w:val="right" w:pos="9072"/>
      </w:tabs>
      <w:spacing w:line="360" w:lineRule="auto"/>
    </w:pPr>
    <w:rPr>
      <w:rFonts w:eastAsia="Times New Roman" w:cs="Times New Roman"/>
      <w:color w:val="auto"/>
      <w:kern w:val="0"/>
      <w:sz w:val="22"/>
      <w:szCs w:val="20"/>
      <w:lang w:bidi="ar-SA"/>
    </w:rPr>
  </w:style>
  <w:style w:type="character" w:customStyle="1" w:styleId="FooterChar">
    <w:name w:val="Footer Char"/>
    <w:basedOn w:val="DefaultParagraphFont"/>
    <w:link w:val="Footer"/>
    <w:uiPriority w:val="99"/>
    <w:rsid w:val="00A52E5B"/>
    <w:rPr>
      <w:color w:val="00000A"/>
      <w:sz w:val="24"/>
      <w:szCs w:val="21"/>
    </w:rPr>
  </w:style>
  <w:style w:type="paragraph" w:styleId="Index1">
    <w:name w:val="index 1"/>
    <w:aliases w:val="Skorowidz 0"/>
    <w:basedOn w:val="Normal"/>
    <w:next w:val="Normal"/>
    <w:autoRedefine/>
    <w:semiHidden/>
    <w:rsid w:val="00A52E5B"/>
    <w:pPr>
      <w:tabs>
        <w:tab w:val="right" w:pos="3325"/>
      </w:tabs>
      <w:spacing w:line="360" w:lineRule="auto"/>
      <w:ind w:left="220" w:hanging="220"/>
    </w:pPr>
    <w:rPr>
      <w:rFonts w:eastAsia="Times New Roman" w:cs="Times New Roman"/>
      <w:color w:val="auto"/>
      <w:spacing w:val="-3"/>
      <w:kern w:val="0"/>
      <w:sz w:val="18"/>
      <w:szCs w:val="20"/>
      <w:lang w:eastAsia="pl-PL" w:bidi="ar-SA"/>
    </w:rPr>
  </w:style>
  <w:style w:type="paragraph" w:customStyle="1" w:styleId="FR1">
    <w:name w:val="FR1"/>
    <w:rsid w:val="00A52E5B"/>
    <w:pPr>
      <w:widowControl w:val="0"/>
      <w:spacing w:before="140" w:line="320" w:lineRule="auto"/>
      <w:ind w:left="1520" w:right="2400" w:firstLine="1520"/>
    </w:pPr>
    <w:rPr>
      <w:rFonts w:ascii="Arial" w:eastAsia="Times New Roman" w:hAnsi="Arial" w:cs="Times New Roman"/>
      <w:noProof/>
      <w:kern w:val="0"/>
      <w:sz w:val="18"/>
      <w:szCs w:val="20"/>
      <w:lang w:eastAsia="pl-PL" w:bidi="ar-SA"/>
    </w:rPr>
  </w:style>
  <w:style w:type="paragraph" w:customStyle="1" w:styleId="Suchonstandard">
    <w:name w:val="Suchonstandard"/>
    <w:basedOn w:val="Normal"/>
    <w:rsid w:val="00A52E5B"/>
    <w:pPr>
      <w:widowControl w:val="0"/>
      <w:spacing w:line="480" w:lineRule="auto"/>
      <w:ind w:firstLine="706"/>
    </w:pPr>
    <w:rPr>
      <w:rFonts w:eastAsia="Times New Roman" w:cs="Times New Roman"/>
      <w:color w:val="auto"/>
      <w:kern w:val="0"/>
      <w:szCs w:val="20"/>
      <w:lang w:eastAsia="pl-PL" w:bidi="ar-SA"/>
    </w:rPr>
  </w:style>
  <w:style w:type="paragraph" w:customStyle="1" w:styleId="Suchonstandard2">
    <w:name w:val="Suchonstandard2"/>
    <w:basedOn w:val="Normal"/>
    <w:rsid w:val="00A52E5B"/>
    <w:pPr>
      <w:widowControl w:val="0"/>
      <w:spacing w:line="480" w:lineRule="auto"/>
      <w:ind w:firstLine="706"/>
    </w:pPr>
    <w:rPr>
      <w:rFonts w:eastAsia="Times New Roman" w:cs="Times New Roman"/>
      <w:color w:val="auto"/>
      <w:kern w:val="0"/>
      <w:szCs w:val="20"/>
      <w:lang w:eastAsia="pl-PL" w:bidi="ar-SA"/>
    </w:rPr>
  </w:style>
  <w:style w:type="paragraph" w:customStyle="1" w:styleId="Suchonstandard1">
    <w:name w:val="Suchonstandard1"/>
    <w:basedOn w:val="Suchonstandard2"/>
    <w:rsid w:val="00A52E5B"/>
    <w:pPr>
      <w:spacing w:line="240" w:lineRule="auto"/>
      <w:ind w:firstLine="360"/>
    </w:pPr>
  </w:style>
  <w:style w:type="paragraph" w:customStyle="1" w:styleId="slmult1">
    <w:name w:val="Ŕslmult1"/>
    <w:rsid w:val="00A52E5B"/>
    <w:pPr>
      <w:spacing w:line="280" w:lineRule="atLeast"/>
      <w:jc w:val="both"/>
    </w:pPr>
    <w:rPr>
      <w:rFonts w:eastAsia="Times New Roman" w:cs="Times New Roman"/>
      <w:kern w:val="0"/>
      <w:sz w:val="24"/>
      <w:szCs w:val="20"/>
      <w:lang w:val="en-US" w:eastAsia="pl-PL" w:bidi="ar-SA"/>
    </w:rPr>
  </w:style>
  <w:style w:type="paragraph" w:customStyle="1" w:styleId="Tekstpodstawowy21">
    <w:name w:val="Tekst podstawowy 21"/>
    <w:basedOn w:val="Normal"/>
    <w:rsid w:val="00A52E5B"/>
    <w:pPr>
      <w:widowControl w:val="0"/>
      <w:spacing w:line="280" w:lineRule="auto"/>
      <w:ind w:firstLine="220"/>
    </w:pPr>
    <w:rPr>
      <w:rFonts w:eastAsia="Times New Roman" w:cs="Times New Roman"/>
      <w:color w:val="000000"/>
      <w:kern w:val="0"/>
      <w:sz w:val="22"/>
      <w:szCs w:val="20"/>
      <w:lang w:eastAsia="pl-PL" w:bidi="ar-SA"/>
    </w:rPr>
  </w:style>
  <w:style w:type="paragraph" w:customStyle="1" w:styleId="definicja">
    <w:name w:val="definicja"/>
    <w:rsid w:val="00A52E5B"/>
    <w:pPr>
      <w:tabs>
        <w:tab w:val="left" w:pos="-720"/>
      </w:tabs>
      <w:suppressAutoHyphens/>
      <w:spacing w:line="360" w:lineRule="auto"/>
    </w:pPr>
    <w:rPr>
      <w:rFonts w:ascii="CG Times" w:eastAsia="Times New Roman" w:hAnsi="CG Times" w:cs="Times New Roman"/>
      <w:i/>
      <w:kern w:val="0"/>
      <w:sz w:val="24"/>
      <w:szCs w:val="20"/>
      <w:lang w:val="en-US" w:eastAsia="pl-PL" w:bidi="ar-SA"/>
    </w:rPr>
  </w:style>
  <w:style w:type="paragraph" w:customStyle="1" w:styleId="Tekstpodstawowywcity21">
    <w:name w:val="Tekst podstawowy wcięty 21"/>
    <w:basedOn w:val="Normal"/>
    <w:rsid w:val="00A52E5B"/>
    <w:pPr>
      <w:widowControl w:val="0"/>
      <w:spacing w:line="280" w:lineRule="auto"/>
      <w:ind w:firstLine="300"/>
    </w:pPr>
    <w:rPr>
      <w:rFonts w:ascii="Arial" w:eastAsia="Times New Roman" w:hAnsi="Arial" w:cs="Times New Roman"/>
      <w:color w:val="auto"/>
      <w:kern w:val="0"/>
      <w:sz w:val="22"/>
      <w:szCs w:val="20"/>
      <w:lang w:eastAsia="pl-PL" w:bidi="ar-SA"/>
    </w:rPr>
  </w:style>
  <w:style w:type="paragraph" w:customStyle="1" w:styleId="Tekstprzypisuwciety">
    <w:name w:val="Tekst przypisu wciety"/>
    <w:basedOn w:val="FootnoteText"/>
    <w:next w:val="FootnoteText"/>
    <w:rsid w:val="00A52E5B"/>
    <w:pPr>
      <w:tabs>
        <w:tab w:val="left" w:pos="-2088"/>
        <w:tab w:val="left" w:pos="-1368"/>
        <w:tab w:val="left" w:pos="-216"/>
        <w:tab w:val="left" w:pos="216"/>
        <w:tab w:val="left" w:pos="648"/>
        <w:tab w:val="left" w:pos="1080"/>
        <w:tab w:val="left" w:pos="1512"/>
        <w:tab w:val="left" w:pos="1944"/>
        <w:tab w:val="left" w:pos="2232"/>
        <w:tab w:val="left" w:pos="2952"/>
        <w:tab w:val="left" w:pos="3672"/>
      </w:tabs>
      <w:spacing w:line="360" w:lineRule="auto"/>
      <w:ind w:left="425"/>
    </w:pPr>
    <w:rPr>
      <w:rFonts w:ascii="Arial" w:eastAsia="Times New Roman" w:hAnsi="Arial" w:cs="Times New Roman"/>
      <w:color w:val="000000"/>
      <w:spacing w:val="-3"/>
      <w:kern w:val="0"/>
      <w:sz w:val="18"/>
      <w:szCs w:val="20"/>
      <w:lang w:eastAsia="pl-PL" w:bidi="ar-SA"/>
    </w:rPr>
  </w:style>
  <w:style w:type="paragraph" w:customStyle="1" w:styleId="Tekstpodstawowywcity31">
    <w:name w:val="Tekst podstawowy wcięty 31"/>
    <w:basedOn w:val="Normal"/>
    <w:rsid w:val="00A52E5B"/>
    <w:pPr>
      <w:widowControl w:val="0"/>
      <w:spacing w:before="200" w:line="360" w:lineRule="auto"/>
      <w:ind w:right="-23" w:firstLine="280"/>
    </w:pPr>
    <w:rPr>
      <w:rFonts w:ascii="Arial" w:eastAsia="Times New Roman" w:hAnsi="Arial" w:cs="Times New Roman"/>
      <w:color w:val="auto"/>
      <w:kern w:val="0"/>
      <w:sz w:val="22"/>
      <w:szCs w:val="20"/>
      <w:lang w:eastAsia="pl-PL" w:bidi="ar-SA"/>
    </w:rPr>
  </w:style>
  <w:style w:type="character" w:customStyle="1" w:styleId="unicgt">
    <w:name w:val="uni_cgt"/>
    <w:rsid w:val="00A52E5B"/>
    <w:rPr>
      <w:rFonts w:ascii="Xerox Sans Serif Wide" w:hAnsi="Xerox Sans Serif Wide"/>
    </w:rPr>
  </w:style>
  <w:style w:type="paragraph" w:customStyle="1" w:styleId="Spis-czci">
    <w:name w:val="Spis-części"/>
    <w:basedOn w:val="TOC1"/>
    <w:next w:val="TOC1"/>
    <w:autoRedefine/>
    <w:rsid w:val="00A52E5B"/>
    <w:pPr>
      <w:spacing w:line="240" w:lineRule="auto"/>
    </w:pPr>
    <w:rPr>
      <w:sz w:val="32"/>
    </w:rPr>
  </w:style>
  <w:style w:type="character" w:styleId="Strong">
    <w:name w:val="Strong"/>
    <w:uiPriority w:val="22"/>
    <w:rsid w:val="00A52E5B"/>
    <w:rPr>
      <w:b/>
    </w:rPr>
  </w:style>
  <w:style w:type="paragraph" w:styleId="NoSpacing">
    <w:name w:val="No Spacing"/>
    <w:link w:val="NoSpacingChar"/>
    <w:uiPriority w:val="1"/>
    <w:rsid w:val="00A52E5B"/>
    <w:rPr>
      <w:rFonts w:ascii="Calibri" w:eastAsia="Times New Roman" w:hAnsi="Calibri" w:cs="Times New Roman"/>
      <w:kern w:val="0"/>
      <w:sz w:val="22"/>
      <w:szCs w:val="22"/>
      <w:lang w:eastAsia="en-US" w:bidi="ar-SA"/>
    </w:rPr>
  </w:style>
  <w:style w:type="character" w:customStyle="1" w:styleId="NoSpacingChar">
    <w:name w:val="No Spacing Char"/>
    <w:link w:val="NoSpacing"/>
    <w:uiPriority w:val="1"/>
    <w:rsid w:val="00A52E5B"/>
    <w:rPr>
      <w:rFonts w:ascii="Calibri" w:eastAsia="Times New Roman" w:hAnsi="Calibri" w:cs="Times New Roman"/>
      <w:kern w:val="0"/>
      <w:sz w:val="22"/>
      <w:szCs w:val="22"/>
      <w:lang w:eastAsia="en-US" w:bidi="ar-SA"/>
    </w:rPr>
  </w:style>
  <w:style w:type="paragraph" w:customStyle="1" w:styleId="western">
    <w:name w:val="western"/>
    <w:basedOn w:val="Normal"/>
    <w:rsid w:val="002A522D"/>
    <w:pPr>
      <w:spacing w:beforeAutospacing="1" w:after="142" w:line="288" w:lineRule="auto"/>
    </w:pPr>
    <w:rPr>
      <w:rFonts w:ascii="Liberation Serif" w:eastAsia="Times New Roman" w:hAnsi="Liberation Serif" w:cs="Liberation Serif"/>
      <w:color w:val="auto"/>
      <w:kern w:val="0"/>
      <w:lang w:eastAsia="pl-PL" w:bidi="ar-SA"/>
    </w:rPr>
  </w:style>
  <w:style w:type="paragraph" w:styleId="NormalWeb">
    <w:name w:val="Normal (Web)"/>
    <w:basedOn w:val="Normal"/>
    <w:uiPriority w:val="99"/>
    <w:unhideWhenUsed/>
    <w:rsid w:val="002A522D"/>
    <w:pPr>
      <w:spacing w:beforeAutospacing="1" w:after="142" w:line="288" w:lineRule="auto"/>
    </w:pPr>
    <w:rPr>
      <w:rFonts w:eastAsia="Times New Roman" w:cs="Times New Roman"/>
      <w:color w:val="auto"/>
      <w:kern w:val="0"/>
      <w:lang w:eastAsia="pl-PL" w:bidi="ar-SA"/>
    </w:rPr>
  </w:style>
  <w:style w:type="paragraph" w:customStyle="1" w:styleId="sdfootnote">
    <w:name w:val="sdfootnote"/>
    <w:basedOn w:val="Normal"/>
    <w:rsid w:val="002A522D"/>
    <w:pPr>
      <w:spacing w:beforeAutospacing="1"/>
      <w:ind w:left="340" w:hanging="340"/>
    </w:pPr>
    <w:rPr>
      <w:rFonts w:eastAsia="Times New Roman" w:cs="Times New Roman"/>
      <w:color w:val="auto"/>
      <w:kern w:val="0"/>
      <w:sz w:val="20"/>
      <w:szCs w:val="20"/>
      <w:lang w:eastAsia="pl-PL" w:bidi="ar-SA"/>
    </w:rPr>
  </w:style>
  <w:style w:type="character" w:customStyle="1" w:styleId="EndnoteTextChar">
    <w:name w:val="Endnote Text Char"/>
    <w:link w:val="EndnoteText"/>
    <w:uiPriority w:val="99"/>
    <w:rsid w:val="00204D0E"/>
    <w:rPr>
      <w:color w:val="00000A"/>
      <w:szCs w:val="20"/>
    </w:rPr>
  </w:style>
  <w:style w:type="character" w:styleId="Emphasis">
    <w:name w:val="Emphasis"/>
    <w:uiPriority w:val="20"/>
    <w:rsid w:val="004B1175"/>
    <w:rPr>
      <w:i/>
      <w:iCs/>
    </w:rPr>
  </w:style>
  <w:style w:type="paragraph" w:customStyle="1" w:styleId="3text">
    <w:name w:val="3text"/>
    <w:basedOn w:val="Normal"/>
    <w:rsid w:val="004B1175"/>
    <w:pPr>
      <w:spacing w:before="100" w:beforeAutospacing="1" w:after="100" w:afterAutospacing="1"/>
    </w:pPr>
    <w:rPr>
      <w:rFonts w:eastAsia="Times New Roman" w:cs="Times New Roman"/>
      <w:color w:val="auto"/>
      <w:kern w:val="0"/>
      <w:lang w:eastAsia="pl-PL" w:bidi="ar-SA"/>
    </w:rPr>
  </w:style>
  <w:style w:type="character" w:customStyle="1" w:styleId="searchwithinhl">
    <w:name w:val="searchwithinhl"/>
    <w:basedOn w:val="DefaultParagraphFont"/>
    <w:rsid w:val="004B1175"/>
  </w:style>
  <w:style w:type="paragraph" w:customStyle="1" w:styleId="TableContents">
    <w:name w:val="Table Contents"/>
    <w:basedOn w:val="Normal"/>
    <w:rsid w:val="004B1175"/>
    <w:pPr>
      <w:suppressLineNumbers/>
      <w:suppressAutoHyphens/>
      <w:spacing w:after="200" w:line="276" w:lineRule="auto"/>
    </w:pPr>
    <w:rPr>
      <w:rFonts w:ascii="Calibri" w:hAnsi="Calibri" w:cs="Tahoma"/>
      <w:color w:val="auto"/>
      <w:kern w:val="0"/>
      <w:sz w:val="22"/>
      <w:szCs w:val="22"/>
      <w:lang w:eastAsia="ar-SA" w:bidi="ar-SA"/>
    </w:rPr>
  </w:style>
  <w:style w:type="character" w:styleId="HTMLCite">
    <w:name w:val="HTML Cite"/>
    <w:uiPriority w:val="99"/>
    <w:unhideWhenUsed/>
    <w:rsid w:val="004B1175"/>
    <w:rPr>
      <w:i/>
      <w:iCs/>
      <w:vanish w:val="0"/>
      <w:webHidden w:val="0"/>
      <w:color w:val="696969"/>
      <w:specVanish w:val="0"/>
    </w:rPr>
  </w:style>
  <w:style w:type="character" w:customStyle="1" w:styleId="Nierozpoznanawzmianka1">
    <w:name w:val="Nierozpoznana wzmianka1"/>
    <w:uiPriority w:val="99"/>
    <w:semiHidden/>
    <w:unhideWhenUsed/>
    <w:rsid w:val="004B1175"/>
    <w:rPr>
      <w:color w:val="605E5C"/>
      <w:shd w:val="clear" w:color="auto" w:fill="E1DFDD"/>
    </w:rPr>
  </w:style>
  <w:style w:type="paragraph" w:customStyle="1" w:styleId="Standard">
    <w:name w:val="Standard"/>
    <w:rsid w:val="00C04EA5"/>
    <w:pPr>
      <w:suppressAutoHyphens/>
    </w:pPr>
    <w:rPr>
      <w:rFonts w:eastAsia="Andale Sans UI" w:cs="Tahoma"/>
      <w:sz w:val="24"/>
      <w:lang w:val="de-DE" w:eastAsia="ja-JP" w:bidi="fa-IR"/>
    </w:rPr>
  </w:style>
  <w:style w:type="paragraph" w:customStyle="1" w:styleId="StudiaSemiotyczne">
    <w:name w:val="Studia Semiotyczne"/>
    <w:basedOn w:val="Normal"/>
    <w:autoRedefine/>
    <w:rsid w:val="00CD67B9"/>
    <w:pPr>
      <w:tabs>
        <w:tab w:val="left" w:pos="284"/>
        <w:tab w:val="right" w:leader="dot" w:pos="7371"/>
      </w:tabs>
    </w:pPr>
    <w:rPr>
      <w:rFonts w:eastAsia="Calibri" w:cs="Times New Roman"/>
      <w:color w:val="auto"/>
      <w:kern w:val="0"/>
      <w:szCs w:val="28"/>
      <w:lang w:eastAsia="en-US" w:bidi="ar-SA"/>
    </w:rPr>
  </w:style>
  <w:style w:type="paragraph" w:styleId="List2">
    <w:name w:val="List 2"/>
    <w:basedOn w:val="Normal"/>
    <w:unhideWhenUsed/>
    <w:rsid w:val="00372A90"/>
    <w:pPr>
      <w:ind w:left="566" w:hanging="283"/>
      <w:contextualSpacing/>
    </w:pPr>
    <w:rPr>
      <w:szCs w:val="21"/>
    </w:rPr>
  </w:style>
  <w:style w:type="paragraph" w:styleId="List3">
    <w:name w:val="List 3"/>
    <w:basedOn w:val="Normal"/>
    <w:uiPriority w:val="99"/>
    <w:unhideWhenUsed/>
    <w:rsid w:val="00372A90"/>
    <w:pPr>
      <w:ind w:left="849" w:hanging="283"/>
      <w:contextualSpacing/>
    </w:pPr>
    <w:rPr>
      <w:szCs w:val="21"/>
    </w:rPr>
  </w:style>
  <w:style w:type="paragraph" w:styleId="ListBullet2">
    <w:name w:val="List Bullet 2"/>
    <w:basedOn w:val="Normal"/>
    <w:uiPriority w:val="99"/>
    <w:unhideWhenUsed/>
    <w:rsid w:val="00372A90"/>
    <w:pPr>
      <w:numPr>
        <w:numId w:val="6"/>
      </w:numPr>
      <w:contextualSpacing/>
    </w:pPr>
    <w:rPr>
      <w:szCs w:val="21"/>
    </w:rPr>
  </w:style>
  <w:style w:type="paragraph" w:styleId="ListContinue">
    <w:name w:val="List Continue"/>
    <w:basedOn w:val="Normal"/>
    <w:uiPriority w:val="99"/>
    <w:unhideWhenUsed/>
    <w:rsid w:val="00372A90"/>
    <w:pPr>
      <w:spacing w:after="120"/>
      <w:ind w:left="283"/>
      <w:contextualSpacing/>
    </w:pPr>
    <w:rPr>
      <w:szCs w:val="21"/>
    </w:rPr>
  </w:style>
  <w:style w:type="paragraph" w:styleId="Title">
    <w:name w:val="Title"/>
    <w:basedOn w:val="Normal"/>
    <w:next w:val="Normal"/>
    <w:link w:val="TitleChar"/>
    <w:uiPriority w:val="10"/>
    <w:rsid w:val="00372A90"/>
    <w:pPr>
      <w:pBdr>
        <w:bottom w:val="single" w:sz="8" w:space="4" w:color="5B9BD5" w:themeColor="accent1"/>
      </w:pBdr>
      <w:spacing w:after="300"/>
      <w:contextualSpacing/>
    </w:pPr>
    <w:rPr>
      <w:rFonts w:asciiTheme="majorHAnsi" w:eastAsiaTheme="majorEastAsia" w:hAnsiTheme="majorHAnsi"/>
      <w:color w:val="323E4F" w:themeColor="text2" w:themeShade="BF"/>
      <w:spacing w:val="5"/>
      <w:kern w:val="28"/>
      <w:sz w:val="52"/>
      <w:szCs w:val="47"/>
    </w:rPr>
  </w:style>
  <w:style w:type="character" w:customStyle="1" w:styleId="TitleChar">
    <w:name w:val="Title Char"/>
    <w:basedOn w:val="DefaultParagraphFont"/>
    <w:link w:val="Title"/>
    <w:uiPriority w:val="10"/>
    <w:rsid w:val="00372A90"/>
    <w:rPr>
      <w:rFonts w:asciiTheme="majorHAnsi" w:eastAsiaTheme="majorEastAsia" w:hAnsiTheme="majorHAnsi"/>
      <w:color w:val="323E4F" w:themeColor="text2" w:themeShade="BF"/>
      <w:spacing w:val="5"/>
      <w:kern w:val="28"/>
      <w:sz w:val="52"/>
      <w:szCs w:val="47"/>
    </w:rPr>
  </w:style>
  <w:style w:type="paragraph" w:styleId="Subtitle">
    <w:name w:val="Subtitle"/>
    <w:basedOn w:val="Normal"/>
    <w:next w:val="Normal"/>
    <w:link w:val="SubtitleChar"/>
    <w:uiPriority w:val="11"/>
    <w:rsid w:val="00372A90"/>
    <w:pPr>
      <w:numPr>
        <w:ilvl w:val="1"/>
      </w:numPr>
    </w:pPr>
    <w:rPr>
      <w:rFonts w:asciiTheme="majorHAnsi" w:eastAsiaTheme="majorEastAsia" w:hAnsiTheme="majorHAnsi"/>
      <w:i/>
      <w:iCs/>
      <w:color w:val="5B9BD5" w:themeColor="accent1"/>
      <w:spacing w:val="15"/>
      <w:szCs w:val="21"/>
    </w:rPr>
  </w:style>
  <w:style w:type="character" w:customStyle="1" w:styleId="SubtitleChar">
    <w:name w:val="Subtitle Char"/>
    <w:basedOn w:val="DefaultParagraphFont"/>
    <w:link w:val="Subtitle"/>
    <w:uiPriority w:val="11"/>
    <w:rsid w:val="00372A90"/>
    <w:rPr>
      <w:rFonts w:asciiTheme="majorHAnsi" w:eastAsiaTheme="majorEastAsia" w:hAnsiTheme="majorHAnsi"/>
      <w:i/>
      <w:iCs/>
      <w:color w:val="5B9BD5" w:themeColor="accent1"/>
      <w:spacing w:val="15"/>
      <w:sz w:val="24"/>
      <w:szCs w:val="21"/>
    </w:rPr>
  </w:style>
  <w:style w:type="paragraph" w:styleId="BodyTextFirstIndent">
    <w:name w:val="Body Text First Indent"/>
    <w:basedOn w:val="BodyText"/>
    <w:link w:val="BodyTextFirstIndentChar"/>
    <w:uiPriority w:val="99"/>
    <w:unhideWhenUsed/>
    <w:rsid w:val="00372A90"/>
    <w:pPr>
      <w:spacing w:after="0" w:line="240" w:lineRule="auto"/>
      <w:ind w:firstLine="360"/>
    </w:pPr>
    <w:rPr>
      <w:szCs w:val="21"/>
    </w:rPr>
  </w:style>
  <w:style w:type="character" w:customStyle="1" w:styleId="BodyTextChar">
    <w:name w:val="Body Text Char"/>
    <w:basedOn w:val="DefaultParagraphFont"/>
    <w:link w:val="BodyText"/>
    <w:rsid w:val="00372A90"/>
    <w:rPr>
      <w:color w:val="00000A"/>
      <w:sz w:val="24"/>
    </w:rPr>
  </w:style>
  <w:style w:type="character" w:customStyle="1" w:styleId="BodyTextFirstIndentChar">
    <w:name w:val="Body Text First Indent Char"/>
    <w:basedOn w:val="BodyTextChar"/>
    <w:link w:val="BodyTextFirstIndent"/>
    <w:uiPriority w:val="99"/>
    <w:rsid w:val="00372A90"/>
    <w:rPr>
      <w:color w:val="00000A"/>
      <w:sz w:val="24"/>
    </w:rPr>
  </w:style>
  <w:style w:type="paragraph" w:styleId="BodyTextFirstIndent2">
    <w:name w:val="Body Text First Indent 2"/>
    <w:basedOn w:val="BodyTextIndent"/>
    <w:link w:val="BodyTextFirstIndent2Char"/>
    <w:uiPriority w:val="99"/>
    <w:unhideWhenUsed/>
    <w:rsid w:val="00372A90"/>
    <w:pPr>
      <w:tabs>
        <w:tab w:val="clear" w:pos="-2088"/>
        <w:tab w:val="clear" w:pos="-1368"/>
        <w:tab w:val="clear" w:pos="-216"/>
        <w:tab w:val="clear" w:pos="216"/>
        <w:tab w:val="clear" w:pos="648"/>
        <w:tab w:val="clear" w:pos="1080"/>
        <w:tab w:val="clear" w:pos="1512"/>
        <w:tab w:val="clear" w:pos="1944"/>
        <w:tab w:val="clear" w:pos="2232"/>
        <w:tab w:val="clear" w:pos="2952"/>
        <w:tab w:val="clear" w:pos="3672"/>
      </w:tabs>
      <w:spacing w:after="0" w:line="240" w:lineRule="auto"/>
      <w:ind w:left="360" w:firstLine="360"/>
    </w:pPr>
    <w:rPr>
      <w:rFonts w:eastAsia="SimSun" w:cs="Mangal"/>
      <w:color w:val="00000A"/>
      <w:spacing w:val="0"/>
      <w:kern w:val="2"/>
      <w:sz w:val="24"/>
      <w:szCs w:val="21"/>
      <w:lang w:eastAsia="zh-CN" w:bidi="hi-IN"/>
    </w:rPr>
  </w:style>
  <w:style w:type="character" w:customStyle="1" w:styleId="BodyTextFirstIndent2Char">
    <w:name w:val="Body Text First Indent 2 Char"/>
    <w:basedOn w:val="BodyTextIndentChar"/>
    <w:link w:val="BodyTextFirstIndent2"/>
    <w:uiPriority w:val="99"/>
    <w:rsid w:val="00372A90"/>
    <w:rPr>
      <w:rFonts w:eastAsia="Times New Roman" w:cs="Times New Roman"/>
      <w:color w:val="00000A"/>
      <w:spacing w:val="-3"/>
      <w:kern w:val="0"/>
      <w:sz w:val="24"/>
      <w:szCs w:val="21"/>
      <w:lang w:eastAsia="pl-PL" w:bidi="ar-SA"/>
    </w:rPr>
  </w:style>
  <w:style w:type="character" w:customStyle="1" w:styleId="InternetLink">
    <w:name w:val="Internet Link"/>
    <w:rsid w:val="00D0733E"/>
    <w:rPr>
      <w:color w:val="000080"/>
      <w:u w:val="single"/>
    </w:rPr>
  </w:style>
  <w:style w:type="paragraph" w:customStyle="1" w:styleId="Autor">
    <w:name w:val="Autor"/>
    <w:basedOn w:val="BodyTextIndent2"/>
    <w:link w:val="AutorChar"/>
    <w:qFormat/>
    <w:rsid w:val="00C13224"/>
    <w:pPr>
      <w:spacing w:after="0" w:line="240" w:lineRule="auto"/>
      <w:ind w:left="0"/>
    </w:pPr>
    <w:rPr>
      <w:smallCaps/>
      <w:sz w:val="20"/>
      <w:szCs w:val="24"/>
    </w:rPr>
  </w:style>
  <w:style w:type="paragraph" w:customStyle="1" w:styleId="Tytu1">
    <w:name w:val="Tytuł1"/>
    <w:basedOn w:val="Heading1"/>
    <w:link w:val="Tytu1Char"/>
    <w:qFormat/>
    <w:rsid w:val="00A82C6E"/>
    <w:pPr>
      <w:tabs>
        <w:tab w:val="clear" w:pos="360"/>
      </w:tabs>
      <w:spacing w:before="0" w:after="0" w:line="240" w:lineRule="auto"/>
      <w:ind w:left="0" w:firstLine="0"/>
      <w:jc w:val="center"/>
    </w:pPr>
    <w:rPr>
      <w:b/>
      <w:caps/>
      <w:smallCaps w:val="0"/>
      <w:spacing w:val="0"/>
      <w:sz w:val="24"/>
      <w:szCs w:val="28"/>
      <w:lang w:val="en-US"/>
    </w:rPr>
  </w:style>
  <w:style w:type="character" w:customStyle="1" w:styleId="AutorChar">
    <w:name w:val="Autor Char"/>
    <w:basedOn w:val="BodyTextIndent2Char"/>
    <w:link w:val="Autor"/>
    <w:rsid w:val="00C13224"/>
    <w:rPr>
      <w:smallCaps/>
      <w:color w:val="00000A"/>
      <w:sz w:val="24"/>
      <w:szCs w:val="21"/>
    </w:rPr>
  </w:style>
  <w:style w:type="paragraph" w:customStyle="1" w:styleId="Streszczenia">
    <w:name w:val="Streszczenia"/>
    <w:basedOn w:val="BodyTextIndent2"/>
    <w:link w:val="StreszczeniaChar"/>
    <w:qFormat/>
    <w:rsid w:val="004A7906"/>
    <w:pPr>
      <w:spacing w:after="0" w:line="240" w:lineRule="auto"/>
      <w:ind w:left="0"/>
      <w:jc w:val="both"/>
    </w:pPr>
    <w:rPr>
      <w:sz w:val="18"/>
      <w:szCs w:val="24"/>
    </w:rPr>
  </w:style>
  <w:style w:type="character" w:customStyle="1" w:styleId="Tytu1Char">
    <w:name w:val="Tytuł1 Char"/>
    <w:basedOn w:val="BodyTextIndent2Char"/>
    <w:link w:val="Tytu1"/>
    <w:rsid w:val="00A82C6E"/>
    <w:rPr>
      <w:rFonts w:eastAsia="Times New Roman" w:cs="Times New Roman"/>
      <w:b/>
      <w:caps/>
      <w:color w:val="00000A"/>
      <w:kern w:val="28"/>
      <w:sz w:val="24"/>
      <w:szCs w:val="28"/>
      <w:lang w:val="en-US" w:eastAsia="pl-PL" w:bidi="ar-SA"/>
    </w:rPr>
  </w:style>
  <w:style w:type="paragraph" w:customStyle="1" w:styleId="Akapit12pt">
    <w:name w:val="Akapit+12pt"/>
    <w:basedOn w:val="BodyTextIndent2"/>
    <w:next w:val="Akapit"/>
    <w:link w:val="Akapit12ptChar"/>
    <w:qFormat/>
    <w:rsid w:val="00BE1EAC"/>
    <w:pPr>
      <w:spacing w:before="240" w:after="0" w:line="240" w:lineRule="auto"/>
      <w:ind w:left="0" w:firstLine="284"/>
      <w:jc w:val="both"/>
    </w:pPr>
    <w:rPr>
      <w:sz w:val="20"/>
      <w:szCs w:val="24"/>
    </w:rPr>
  </w:style>
  <w:style w:type="character" w:customStyle="1" w:styleId="StreszczeniaChar">
    <w:name w:val="Streszczenia Char"/>
    <w:basedOn w:val="BodyTextIndent2Char"/>
    <w:link w:val="Streszczenia"/>
    <w:rsid w:val="004A7906"/>
    <w:rPr>
      <w:color w:val="00000A"/>
      <w:sz w:val="18"/>
      <w:szCs w:val="21"/>
    </w:rPr>
  </w:style>
  <w:style w:type="paragraph" w:customStyle="1" w:styleId="Akapit">
    <w:name w:val="Akapit"/>
    <w:basedOn w:val="BodyTextIndent2"/>
    <w:link w:val="AkapitChar"/>
    <w:qFormat/>
    <w:rsid w:val="00BE1EAC"/>
    <w:pPr>
      <w:spacing w:after="0" w:line="240" w:lineRule="auto"/>
      <w:ind w:left="0" w:firstLine="284"/>
      <w:jc w:val="both"/>
    </w:pPr>
    <w:rPr>
      <w:sz w:val="20"/>
      <w:szCs w:val="24"/>
    </w:rPr>
  </w:style>
  <w:style w:type="character" w:customStyle="1" w:styleId="Akapit12ptChar">
    <w:name w:val="Akapit+12pt Char"/>
    <w:basedOn w:val="BodyTextIndent2Char"/>
    <w:link w:val="Akapit12pt"/>
    <w:rsid w:val="00BE1EAC"/>
    <w:rPr>
      <w:color w:val="00000A"/>
      <w:sz w:val="24"/>
      <w:szCs w:val="21"/>
    </w:rPr>
  </w:style>
  <w:style w:type="paragraph" w:customStyle="1" w:styleId="rdtytu1">
    <w:name w:val="Śródtytuł1"/>
    <w:basedOn w:val="Nagwek1"/>
    <w:next w:val="Akapit12pt"/>
    <w:link w:val="rdtytu1Char"/>
    <w:rsid w:val="00E644F1"/>
    <w:pPr>
      <w:jc w:val="center"/>
    </w:pPr>
    <w:rPr>
      <w:rFonts w:ascii="Times New Roman" w:hAnsi="Times New Roman"/>
      <w:b/>
      <w:bCs/>
      <w:smallCaps/>
      <w:color w:val="000000" w:themeColor="text1"/>
      <w:sz w:val="24"/>
      <w:lang w:eastAsia="pl-PL"/>
    </w:rPr>
  </w:style>
  <w:style w:type="character" w:customStyle="1" w:styleId="AkapitChar">
    <w:name w:val="Akapit Char"/>
    <w:basedOn w:val="BodyTextIndent2Char"/>
    <w:link w:val="Akapit"/>
    <w:rsid w:val="00BE1EAC"/>
    <w:rPr>
      <w:color w:val="00000A"/>
      <w:sz w:val="24"/>
      <w:szCs w:val="21"/>
    </w:rPr>
  </w:style>
  <w:style w:type="paragraph" w:customStyle="1" w:styleId="Cytat12pt">
    <w:name w:val="Cytat+12pt"/>
    <w:basedOn w:val="BodyTextIndent2"/>
    <w:next w:val="Akapit12pt"/>
    <w:link w:val="Cytat12ptChar"/>
    <w:qFormat/>
    <w:rsid w:val="00230177"/>
    <w:pPr>
      <w:spacing w:before="240" w:after="0" w:line="240" w:lineRule="auto"/>
      <w:ind w:right="283"/>
      <w:jc w:val="both"/>
    </w:pPr>
    <w:rPr>
      <w:rFonts w:eastAsia="Times New Roman"/>
      <w:sz w:val="18"/>
      <w:szCs w:val="20"/>
    </w:rPr>
  </w:style>
  <w:style w:type="character" w:customStyle="1" w:styleId="TekstwstpniesformatowanyChar">
    <w:name w:val="Tekst wstępnie sformatowany Char"/>
    <w:basedOn w:val="DefaultParagraphFont"/>
    <w:link w:val="Tekstwstpniesformatowany"/>
    <w:rsid w:val="00E644F1"/>
    <w:rPr>
      <w:rFonts w:ascii="Liberation Mono" w:eastAsia="NSimSun" w:hAnsi="Liberation Mono" w:cs="Liberation Mono"/>
      <w:color w:val="00000A"/>
      <w:szCs w:val="20"/>
    </w:rPr>
  </w:style>
  <w:style w:type="character" w:customStyle="1" w:styleId="rdtytu1Char">
    <w:name w:val="Śródtytuł1 Char"/>
    <w:basedOn w:val="TekstwstpniesformatowanyChar"/>
    <w:link w:val="rdtytu1"/>
    <w:rsid w:val="00B82056"/>
    <w:rPr>
      <w:rFonts w:ascii="Liberation Mono" w:eastAsia="Microsoft YaHei" w:hAnsi="Liberation Mono" w:cs="Liberation Mono"/>
      <w:b/>
      <w:bCs/>
      <w:smallCaps/>
      <w:color w:val="000000" w:themeColor="text1"/>
      <w:sz w:val="24"/>
      <w:szCs w:val="28"/>
      <w:lang w:eastAsia="pl-PL"/>
    </w:rPr>
  </w:style>
  <w:style w:type="paragraph" w:customStyle="1" w:styleId="rdtytu2">
    <w:name w:val="Śródtytuł2"/>
    <w:basedOn w:val="BodyTextIndent2"/>
    <w:next w:val="Akapit"/>
    <w:link w:val="rdtytu2Char"/>
    <w:rsid w:val="004340DE"/>
    <w:pPr>
      <w:spacing w:after="0" w:line="240" w:lineRule="auto"/>
      <w:ind w:left="0"/>
    </w:pPr>
    <w:rPr>
      <w:b/>
      <w:bCs/>
    </w:rPr>
  </w:style>
  <w:style w:type="character" w:customStyle="1" w:styleId="Cytat12ptChar">
    <w:name w:val="Cytat+12pt Char"/>
    <w:basedOn w:val="BodyTextIndent2Char"/>
    <w:link w:val="Cytat12pt"/>
    <w:rsid w:val="00230177"/>
    <w:rPr>
      <w:rFonts w:eastAsia="Times New Roman"/>
      <w:color w:val="00000A"/>
      <w:sz w:val="18"/>
      <w:szCs w:val="20"/>
    </w:rPr>
  </w:style>
  <w:style w:type="paragraph" w:customStyle="1" w:styleId="Cytat1">
    <w:name w:val="Cytat1"/>
    <w:basedOn w:val="BodyTextIndent2"/>
    <w:next w:val="Akapit12pt"/>
    <w:link w:val="CytatChar"/>
    <w:qFormat/>
    <w:rsid w:val="004B1038"/>
    <w:pPr>
      <w:spacing w:after="0" w:line="240" w:lineRule="auto"/>
      <w:ind w:right="283" w:firstLine="284"/>
      <w:jc w:val="both"/>
    </w:pPr>
    <w:rPr>
      <w:sz w:val="18"/>
      <w:szCs w:val="20"/>
    </w:rPr>
  </w:style>
  <w:style w:type="character" w:customStyle="1" w:styleId="rdtytu2Char">
    <w:name w:val="Śródtytuł2 Char"/>
    <w:basedOn w:val="BodyTextIndent2Char"/>
    <w:link w:val="rdtytu2"/>
    <w:rsid w:val="004340DE"/>
    <w:rPr>
      <w:b/>
      <w:bCs/>
      <w:color w:val="00000A"/>
      <w:sz w:val="24"/>
      <w:szCs w:val="21"/>
    </w:rPr>
  </w:style>
  <w:style w:type="paragraph" w:customStyle="1" w:styleId="Bibliografia1">
    <w:name w:val="Bibliografia1"/>
    <w:basedOn w:val="Normal"/>
    <w:link w:val="BibliografiaChar"/>
    <w:qFormat/>
    <w:rsid w:val="0089471D"/>
    <w:pPr>
      <w:ind w:left="284" w:hanging="284"/>
      <w:jc w:val="both"/>
      <w:textAlignment w:val="baseline"/>
    </w:pPr>
    <w:rPr>
      <w:sz w:val="20"/>
    </w:rPr>
  </w:style>
  <w:style w:type="character" w:customStyle="1" w:styleId="CytatChar">
    <w:name w:val="Cytat Char"/>
    <w:basedOn w:val="BodyTextIndent2Char"/>
    <w:link w:val="Cytat1"/>
    <w:rsid w:val="004B1038"/>
    <w:rPr>
      <w:color w:val="00000A"/>
      <w:sz w:val="18"/>
      <w:szCs w:val="20"/>
    </w:rPr>
  </w:style>
  <w:style w:type="paragraph" w:customStyle="1" w:styleId="Przypisy">
    <w:name w:val="Przypisy"/>
    <w:basedOn w:val="FootnoteText"/>
    <w:link w:val="PrzypisyChar"/>
    <w:qFormat/>
    <w:rsid w:val="00996D36"/>
    <w:pPr>
      <w:ind w:firstLine="284"/>
      <w:jc w:val="both"/>
    </w:pPr>
    <w:rPr>
      <w:sz w:val="18"/>
      <w:szCs w:val="20"/>
    </w:rPr>
  </w:style>
  <w:style w:type="character" w:customStyle="1" w:styleId="BibliografiaChar">
    <w:name w:val="Bibliografia Char"/>
    <w:basedOn w:val="DefaultParagraphFont"/>
    <w:link w:val="Bibliografia1"/>
    <w:rsid w:val="0089471D"/>
    <w:rPr>
      <w:color w:val="00000A"/>
    </w:rPr>
  </w:style>
  <w:style w:type="paragraph" w:customStyle="1" w:styleId="Nagwek2">
    <w:name w:val="Nagłówek2"/>
    <w:basedOn w:val="BodyTextIndent2"/>
    <w:link w:val="NagwekChar"/>
    <w:rsid w:val="000D209A"/>
    <w:pPr>
      <w:spacing w:line="240" w:lineRule="auto"/>
      <w:ind w:left="0"/>
      <w:jc w:val="right"/>
    </w:pPr>
    <w:rPr>
      <w:sz w:val="20"/>
      <w:szCs w:val="24"/>
      <w:lang w:val="en-US"/>
    </w:rPr>
  </w:style>
  <w:style w:type="character" w:customStyle="1" w:styleId="PrzypisyChar">
    <w:name w:val="Przypisy Char"/>
    <w:basedOn w:val="FootnoteTextChar"/>
    <w:link w:val="Przypisy"/>
    <w:rsid w:val="00996D36"/>
    <w:rPr>
      <w:color w:val="00000A"/>
      <w:sz w:val="18"/>
      <w:szCs w:val="20"/>
    </w:rPr>
  </w:style>
  <w:style w:type="character" w:customStyle="1" w:styleId="NagwekChar">
    <w:name w:val="Nagłówek Char"/>
    <w:basedOn w:val="BodyTextIndent2Char"/>
    <w:link w:val="Nagwek2"/>
    <w:rsid w:val="000D209A"/>
    <w:rPr>
      <w:color w:val="00000A"/>
      <w:sz w:val="24"/>
      <w:szCs w:val="21"/>
      <w:lang w:val="en-US"/>
    </w:rPr>
  </w:style>
  <w:style w:type="paragraph" w:customStyle="1" w:styleId="rdtytu10">
    <w:name w:val="Śródtytuł 1"/>
    <w:basedOn w:val="Heading2"/>
    <w:link w:val="rdtytu1Char0"/>
    <w:qFormat/>
    <w:rsid w:val="00E52F91"/>
    <w:pPr>
      <w:spacing w:after="120"/>
      <w:jc w:val="center"/>
    </w:pPr>
  </w:style>
  <w:style w:type="character" w:customStyle="1" w:styleId="rdtytu1Char0">
    <w:name w:val="Śródtytuł 1 Char"/>
    <w:basedOn w:val="Heading1Char"/>
    <w:link w:val="rdtytu10"/>
    <w:rsid w:val="00E52F91"/>
    <w:rPr>
      <w:rFonts w:eastAsia="Times New Roman" w:cs="Times New Roman"/>
      <w:b/>
      <w:smallCaps w:val="0"/>
      <w:spacing w:val="-3"/>
      <w:kern w:val="28"/>
      <w:sz w:val="40"/>
      <w:szCs w:val="20"/>
      <w:lang w:eastAsia="pl-PL" w:bidi="ar-SA"/>
    </w:rPr>
  </w:style>
  <w:style w:type="character" w:customStyle="1" w:styleId="Domylnaczcionkaakapitu1">
    <w:name w:val="Domyślna czcionka akapitu1"/>
    <w:rsid w:val="006B3335"/>
  </w:style>
  <w:style w:type="character" w:styleId="UnresolvedMention">
    <w:name w:val="Unresolved Mention"/>
    <w:basedOn w:val="DefaultParagraphFont"/>
    <w:uiPriority w:val="99"/>
    <w:unhideWhenUsed/>
    <w:rsid w:val="00652D9E"/>
    <w:rPr>
      <w:color w:val="605E5C"/>
      <w:shd w:val="clear" w:color="auto" w:fill="E1DFDD"/>
    </w:rPr>
  </w:style>
  <w:style w:type="numbering" w:customStyle="1" w:styleId="ImportedStyle1">
    <w:name w:val="Imported Style 1"/>
    <w:rsid w:val="00497309"/>
    <w:pPr>
      <w:numPr>
        <w:numId w:val="8"/>
      </w:numPr>
    </w:pPr>
  </w:style>
  <w:style w:type="numbering" w:customStyle="1" w:styleId="ImportedStyle2">
    <w:name w:val="Imported Style 2"/>
    <w:rsid w:val="00497309"/>
    <w:pPr>
      <w:numPr>
        <w:numId w:val="7"/>
      </w:numPr>
    </w:pPr>
  </w:style>
  <w:style w:type="numbering" w:customStyle="1" w:styleId="ImportedStyle3">
    <w:name w:val="Imported Style 3"/>
    <w:rsid w:val="00497309"/>
    <w:pPr>
      <w:numPr>
        <w:numId w:val="9"/>
      </w:numPr>
    </w:pPr>
  </w:style>
  <w:style w:type="paragraph" w:customStyle="1" w:styleId="StilNew">
    <w:name w:val="StilNew"/>
    <w:basedOn w:val="Normal"/>
    <w:link w:val="StilNewChar"/>
    <w:autoRedefine/>
    <w:rsid w:val="00066F78"/>
    <w:pPr>
      <w:spacing w:before="240" w:after="240" w:line="360" w:lineRule="auto"/>
      <w:ind w:firstLine="709"/>
    </w:pPr>
    <w:rPr>
      <w:rFonts w:eastAsiaTheme="minorHAnsi" w:cs="Times New Roman"/>
      <w:color w:val="auto"/>
      <w:kern w:val="0"/>
      <w:sz w:val="28"/>
      <w:szCs w:val="28"/>
      <w:lang w:val="en-GB" w:eastAsia="en-US" w:bidi="ar-SA"/>
    </w:rPr>
  </w:style>
  <w:style w:type="character" w:customStyle="1" w:styleId="StilNewChar">
    <w:name w:val="StilNew Char"/>
    <w:basedOn w:val="DefaultParagraphFont"/>
    <w:link w:val="StilNew"/>
    <w:rsid w:val="00066F78"/>
    <w:rPr>
      <w:rFonts w:eastAsiaTheme="minorHAnsi" w:cs="Times New Roman"/>
      <w:kern w:val="0"/>
      <w:sz w:val="28"/>
      <w:szCs w:val="28"/>
      <w:lang w:val="en-GB" w:eastAsia="en-US" w:bidi="ar-SA"/>
    </w:rPr>
  </w:style>
  <w:style w:type="paragraph" w:customStyle="1" w:styleId="Paragraphedeliste1">
    <w:name w:val="Paragraphe de liste1"/>
    <w:basedOn w:val="Normal"/>
    <w:uiPriority w:val="34"/>
    <w:rsid w:val="00DD52E7"/>
    <w:pPr>
      <w:spacing w:after="200" w:line="276" w:lineRule="auto"/>
      <w:ind w:left="720"/>
      <w:contextualSpacing/>
    </w:pPr>
    <w:rPr>
      <w:rFonts w:ascii="Calibri" w:eastAsia="Calibri" w:hAnsi="Calibri" w:cs="Times New Roman"/>
      <w:color w:val="auto"/>
      <w:kern w:val="0"/>
      <w:sz w:val="22"/>
      <w:szCs w:val="22"/>
      <w:lang w:val="fr-FR" w:eastAsia="en-US" w:bidi="ar-SA"/>
    </w:rPr>
  </w:style>
  <w:style w:type="character" w:customStyle="1" w:styleId="highlight">
    <w:name w:val="highlight"/>
    <w:basedOn w:val="DefaultParagraphFont"/>
    <w:rsid w:val="00DD52E7"/>
  </w:style>
  <w:style w:type="paragraph" w:customStyle="1" w:styleId="Sansinterligne1">
    <w:name w:val="Sans interligne1"/>
    <w:uiPriority w:val="1"/>
    <w:rsid w:val="00DD52E7"/>
    <w:rPr>
      <w:rFonts w:ascii="Calibri" w:eastAsia="Calibri" w:hAnsi="Calibri" w:cs="Times New Roman"/>
      <w:kern w:val="0"/>
      <w:sz w:val="22"/>
      <w:szCs w:val="22"/>
      <w:lang w:val="fr-FR" w:eastAsia="en-US" w:bidi="ar-SA"/>
    </w:rPr>
  </w:style>
  <w:style w:type="character" w:customStyle="1" w:styleId="CarCar2">
    <w:name w:val="Car Car2"/>
    <w:rsid w:val="00DD52E7"/>
    <w:rPr>
      <w:rFonts w:ascii="Times New Roman" w:eastAsia="Times New Roman" w:hAnsi="Times New Roman" w:cs="Times New Roman"/>
      <w:sz w:val="20"/>
      <w:szCs w:val="20"/>
      <w:lang w:val="fr-FR" w:eastAsia="fr-FR" w:bidi="ar-SA"/>
    </w:rPr>
  </w:style>
  <w:style w:type="paragraph" w:customStyle="1" w:styleId="2">
    <w:name w:val="Абзац списка2"/>
    <w:basedOn w:val="Normal"/>
    <w:rsid w:val="009F38D1"/>
    <w:pPr>
      <w:ind w:left="720"/>
      <w:contextualSpacing/>
    </w:pPr>
    <w:rPr>
      <w:rFonts w:cs="Times New Roman"/>
      <w:color w:val="000000"/>
      <w:kern w:val="0"/>
      <w:sz w:val="18"/>
      <w:szCs w:val="18"/>
      <w:lang w:val="ru-RU" w:eastAsia="en-US" w:bidi="ar-SA"/>
    </w:rPr>
  </w:style>
  <w:style w:type="paragraph" w:customStyle="1" w:styleId="ListParagraph1">
    <w:name w:val="List Paragraph1"/>
    <w:basedOn w:val="Normal"/>
    <w:rsid w:val="009F38D1"/>
    <w:pPr>
      <w:ind w:left="720"/>
    </w:pPr>
    <w:rPr>
      <w:rFonts w:cs="Times New Roman"/>
      <w:color w:val="000000"/>
      <w:kern w:val="0"/>
      <w:sz w:val="18"/>
      <w:szCs w:val="18"/>
      <w:lang w:val="ru-RU" w:eastAsia="ru-RU" w:bidi="ar-SA"/>
    </w:rPr>
  </w:style>
  <w:style w:type="character" w:customStyle="1" w:styleId="w">
    <w:name w:val="w"/>
    <w:basedOn w:val="DefaultParagraphFont"/>
    <w:rsid w:val="009F38D1"/>
  </w:style>
  <w:style w:type="character" w:customStyle="1" w:styleId="cf1">
    <w:name w:val="cf1"/>
    <w:basedOn w:val="DefaultParagraphFont"/>
    <w:rsid w:val="009F38D1"/>
  </w:style>
  <w:style w:type="character" w:customStyle="1" w:styleId="authorsname">
    <w:name w:val="authors__name"/>
    <w:basedOn w:val="DefaultParagraphFont"/>
    <w:rsid w:val="009F38D1"/>
  </w:style>
  <w:style w:type="character" w:customStyle="1" w:styleId="gray">
    <w:name w:val="gray"/>
    <w:basedOn w:val="DefaultParagraphFont"/>
    <w:rsid w:val="009F38D1"/>
  </w:style>
  <w:style w:type="character" w:customStyle="1" w:styleId="Odwoaniedokomentarza1">
    <w:name w:val="Odwołanie do komentarza1"/>
    <w:basedOn w:val="DefaultParagraphFont"/>
    <w:rsid w:val="00081597"/>
    <w:rPr>
      <w:sz w:val="16"/>
      <w:szCs w:val="16"/>
    </w:rPr>
  </w:style>
  <w:style w:type="character" w:customStyle="1" w:styleId="FootnoteReference1">
    <w:name w:val="Footnote Reference1"/>
    <w:rsid w:val="00081597"/>
    <w:rPr>
      <w:vertAlign w:val="superscript"/>
    </w:rPr>
  </w:style>
  <w:style w:type="character" w:customStyle="1" w:styleId="Odwoanieprzypisudolnego1">
    <w:name w:val="Odwołanie przypisu dolnego1"/>
    <w:rsid w:val="00081597"/>
    <w:rPr>
      <w:vertAlign w:val="superscript"/>
    </w:rPr>
  </w:style>
  <w:style w:type="character" w:customStyle="1" w:styleId="Odwoanieprzypisudolnego2">
    <w:name w:val="Odwołanie przypisu dolnego2"/>
    <w:rsid w:val="00081597"/>
    <w:rPr>
      <w:vertAlign w:val="superscript"/>
    </w:rPr>
  </w:style>
  <w:style w:type="paragraph" w:customStyle="1" w:styleId="Akapitzlist1">
    <w:name w:val="Akapit z listą1"/>
    <w:basedOn w:val="Normal"/>
    <w:rsid w:val="00081597"/>
    <w:pPr>
      <w:suppressAutoHyphens/>
      <w:ind w:left="720"/>
    </w:pPr>
    <w:rPr>
      <w:color w:val="auto"/>
      <w:kern w:val="1"/>
      <w:lang w:eastAsia="hi-IN"/>
    </w:rPr>
  </w:style>
  <w:style w:type="paragraph" w:customStyle="1" w:styleId="Tekstprzypisudolnego2">
    <w:name w:val="Tekst przypisu dolnego2"/>
    <w:basedOn w:val="Normal"/>
    <w:rsid w:val="00081597"/>
    <w:pPr>
      <w:suppressLineNumbers/>
      <w:suppressAutoHyphens/>
      <w:ind w:left="283" w:hanging="283"/>
    </w:pPr>
    <w:rPr>
      <w:color w:val="auto"/>
      <w:kern w:val="1"/>
      <w:sz w:val="20"/>
      <w:szCs w:val="20"/>
      <w:lang w:eastAsia="hi-IN"/>
    </w:rPr>
  </w:style>
  <w:style w:type="character" w:styleId="FollowedHyperlink">
    <w:name w:val="FollowedHyperlink"/>
    <w:basedOn w:val="DefaultParagraphFont"/>
    <w:uiPriority w:val="99"/>
    <w:semiHidden/>
    <w:unhideWhenUsed/>
    <w:rsid w:val="00D95CD6"/>
    <w:rPr>
      <w:color w:val="954F72" w:themeColor="followedHyperlink"/>
      <w:u w:val="single"/>
    </w:rPr>
  </w:style>
  <w:style w:type="paragraph" w:customStyle="1" w:styleId="Cytatdugi">
    <w:name w:val="Cytat długi"/>
    <w:basedOn w:val="Normal"/>
    <w:rsid w:val="002D2644"/>
    <w:pPr>
      <w:widowControl w:val="0"/>
      <w:tabs>
        <w:tab w:val="left" w:pos="720"/>
        <w:tab w:val="left" w:pos="1080"/>
        <w:tab w:val="left" w:pos="1440"/>
      </w:tabs>
      <w:autoSpaceDE w:val="0"/>
      <w:autoSpaceDN w:val="0"/>
      <w:adjustRightInd w:val="0"/>
      <w:spacing w:before="240" w:after="240" w:line="262" w:lineRule="auto"/>
      <w:ind w:left="1134" w:right="567"/>
      <w:contextualSpacing/>
      <w:jc w:val="both"/>
    </w:pPr>
    <w:rPr>
      <w:rFonts w:eastAsia="Calibri" w:cs="Times New Roman"/>
      <w:color w:val="auto"/>
      <w:kern w:val="0"/>
      <w:sz w:val="20"/>
      <w:lang w:eastAsia="en-US" w:bidi="ar-SA"/>
    </w:rPr>
  </w:style>
  <w:style w:type="character" w:customStyle="1" w:styleId="UnresolvedMention1">
    <w:name w:val="Unresolved Mention1"/>
    <w:uiPriority w:val="99"/>
    <w:semiHidden/>
    <w:unhideWhenUsed/>
    <w:rsid w:val="002D2644"/>
    <w:rPr>
      <w:color w:val="605E5C"/>
      <w:shd w:val="clear" w:color="auto" w:fill="E1DFDD"/>
    </w:rPr>
  </w:style>
  <w:style w:type="character" w:styleId="PageNumber">
    <w:name w:val="page number"/>
    <w:basedOn w:val="DefaultParagraphFont"/>
    <w:uiPriority w:val="99"/>
    <w:unhideWhenUsed/>
    <w:rsid w:val="00173D31"/>
  </w:style>
  <w:style w:type="table" w:customStyle="1" w:styleId="TableNormal1">
    <w:name w:val="Table Normal1"/>
    <w:uiPriority w:val="2"/>
    <w:qFormat/>
    <w:rsid w:val="009D49AA"/>
    <w:pPr>
      <w:spacing w:line="360" w:lineRule="auto"/>
    </w:pPr>
    <w:rPr>
      <w:rFonts w:eastAsia="Times New Roman" w:cs="Times New Roman"/>
      <w:kern w:val="0"/>
      <w:sz w:val="24"/>
      <w:lang w:eastAsia="pl-PL" w:bidi="ar-SA"/>
    </w:rPr>
    <w:tblPr>
      <w:tblCellMar>
        <w:top w:w="0" w:type="dxa"/>
        <w:left w:w="0" w:type="dxa"/>
        <w:bottom w:w="0" w:type="dxa"/>
        <w:right w:w="0" w:type="dxa"/>
      </w:tblCellMar>
    </w:tblPr>
  </w:style>
  <w:style w:type="table" w:customStyle="1" w:styleId="TableNormal2">
    <w:name w:val="Table Normal2"/>
    <w:rsid w:val="009D49AA"/>
    <w:pPr>
      <w:spacing w:line="360" w:lineRule="auto"/>
    </w:pPr>
    <w:rPr>
      <w:rFonts w:eastAsia="Times New Roman" w:cs="Times New Roman"/>
      <w:kern w:val="0"/>
      <w:sz w:val="24"/>
      <w:lang w:eastAsia="pl-PL" w:bidi="ar-SA"/>
    </w:rPr>
    <w:tblPr>
      <w:tblCellMar>
        <w:top w:w="0" w:type="dxa"/>
        <w:left w:w="0" w:type="dxa"/>
        <w:bottom w:w="0" w:type="dxa"/>
        <w:right w:w="0" w:type="dxa"/>
      </w:tblCellMar>
    </w:tblPr>
  </w:style>
  <w:style w:type="paragraph" w:styleId="Quote">
    <w:name w:val="Quote"/>
    <w:basedOn w:val="Normal"/>
    <w:next w:val="Normal"/>
    <w:link w:val="QuoteChar"/>
    <w:uiPriority w:val="29"/>
    <w:rsid w:val="009D49AA"/>
    <w:pPr>
      <w:tabs>
        <w:tab w:val="left" w:pos="709"/>
      </w:tabs>
      <w:spacing w:line="360" w:lineRule="auto"/>
      <w:ind w:left="851" w:right="851"/>
      <w:jc w:val="both"/>
    </w:pPr>
    <w:rPr>
      <w:rFonts w:eastAsia="Times New Roman" w:cs="Times New Roman"/>
      <w:iCs/>
      <w:color w:val="auto"/>
      <w:kern w:val="0"/>
      <w:sz w:val="20"/>
      <w:lang w:eastAsia="pl-PL" w:bidi="ar-SA"/>
    </w:rPr>
  </w:style>
  <w:style w:type="character" w:customStyle="1" w:styleId="QuoteChar">
    <w:name w:val="Quote Char"/>
    <w:basedOn w:val="DefaultParagraphFont"/>
    <w:link w:val="Quote"/>
    <w:uiPriority w:val="29"/>
    <w:rsid w:val="009D49AA"/>
    <w:rPr>
      <w:rFonts w:eastAsia="Times New Roman" w:cs="Times New Roman"/>
      <w:iCs/>
      <w:kern w:val="0"/>
      <w:lang w:eastAsia="pl-PL" w:bidi="ar-SA"/>
    </w:rPr>
  </w:style>
  <w:style w:type="paragraph" w:customStyle="1" w:styleId="Body">
    <w:name w:val="Body"/>
    <w:link w:val="BodyZnak"/>
    <w:rsid w:val="009D49AA"/>
    <w:pPr>
      <w:spacing w:line="360" w:lineRule="auto"/>
    </w:pPr>
    <w:rPr>
      <w:rFonts w:eastAsia="Arial Unicode MS" w:cs="Arial Unicode MS"/>
      <w:color w:val="00000A"/>
      <w:kern w:val="0"/>
      <w:sz w:val="24"/>
      <w:u w:color="00000A"/>
      <w:lang w:val="en-GB" w:eastAsia="pl-PL" w:bidi="ar-SA"/>
    </w:rPr>
  </w:style>
  <w:style w:type="character" w:customStyle="1" w:styleId="BodyZnak">
    <w:name w:val="Body Znak"/>
    <w:basedOn w:val="DefaultParagraphFont"/>
    <w:link w:val="Body"/>
    <w:rsid w:val="009D49AA"/>
    <w:rPr>
      <w:rFonts w:eastAsia="Arial Unicode MS" w:cs="Arial Unicode MS"/>
      <w:color w:val="00000A"/>
      <w:kern w:val="0"/>
      <w:sz w:val="24"/>
      <w:u w:color="00000A"/>
      <w:lang w:val="en-GB" w:eastAsia="pl-PL" w:bidi="ar-SA"/>
    </w:rPr>
  </w:style>
  <w:style w:type="paragraph" w:customStyle="1" w:styleId="Dugicytatwyodrbniony">
    <w:name w:val="Długi cytat wyodrębniony"/>
    <w:basedOn w:val="Normal"/>
    <w:rsid w:val="00CD1E65"/>
    <w:pPr>
      <w:spacing w:line="360" w:lineRule="auto"/>
      <w:ind w:left="1134" w:right="567"/>
      <w:jc w:val="both"/>
    </w:pPr>
    <w:rPr>
      <w:rFonts w:eastAsia="Times New Roman" w:cs="Times New Roman"/>
      <w:color w:val="auto"/>
      <w:kern w:val="0"/>
      <w:sz w:val="20"/>
      <w:lang w:eastAsia="pl-PL" w:bidi="ar-SA"/>
    </w:rPr>
  </w:style>
  <w:style w:type="paragraph" w:styleId="Revision">
    <w:name w:val="Revision"/>
    <w:hidden/>
    <w:uiPriority w:val="99"/>
    <w:rsid w:val="00CD1E65"/>
    <w:rPr>
      <w:rFonts w:eastAsia="Times New Roman" w:cs="Times New Roman"/>
      <w:kern w:val="0"/>
      <w:sz w:val="24"/>
      <w:lang w:eastAsia="pl-PL" w:bidi="ar-SA"/>
    </w:rPr>
  </w:style>
  <w:style w:type="character" w:customStyle="1" w:styleId="fontstyle01">
    <w:name w:val="fontstyle01"/>
    <w:basedOn w:val="DefaultParagraphFont"/>
    <w:rsid w:val="00AB202E"/>
    <w:rPr>
      <w:rFonts w:ascii="CMSS10" w:hAnsi="CMSS10" w:hint="default"/>
      <w:b w:val="0"/>
      <w:bCs w:val="0"/>
      <w:i w:val="0"/>
      <w:iCs w:val="0"/>
      <w:color w:val="000000"/>
      <w:sz w:val="22"/>
      <w:szCs w:val="22"/>
    </w:rPr>
  </w:style>
  <w:style w:type="paragraph" w:customStyle="1" w:styleId="footnotedescription">
    <w:name w:val="footnote description"/>
    <w:next w:val="Normal"/>
    <w:link w:val="footnotedescriptionChar"/>
    <w:hidden/>
    <w:rsid w:val="00D2685A"/>
    <w:pPr>
      <w:spacing w:line="263" w:lineRule="auto"/>
      <w:ind w:right="36" w:firstLine="249"/>
      <w:jc w:val="both"/>
    </w:pPr>
    <w:rPr>
      <w:rFonts w:ascii="Cambria" w:eastAsia="Cambria" w:hAnsi="Cambria" w:cs="Cambria"/>
      <w:color w:val="000000"/>
      <w:kern w:val="0"/>
      <w:sz w:val="18"/>
      <w:szCs w:val="22"/>
      <w:lang w:val="en-US" w:eastAsia="en-US" w:bidi="ar-SA"/>
    </w:rPr>
  </w:style>
  <w:style w:type="character" w:customStyle="1" w:styleId="footnotedescriptionChar">
    <w:name w:val="footnote description Char"/>
    <w:link w:val="footnotedescription"/>
    <w:rsid w:val="00D2685A"/>
    <w:rPr>
      <w:rFonts w:ascii="Cambria" w:eastAsia="Cambria" w:hAnsi="Cambria" w:cs="Cambria"/>
      <w:color w:val="000000"/>
      <w:kern w:val="0"/>
      <w:sz w:val="18"/>
      <w:szCs w:val="22"/>
      <w:lang w:val="en-US" w:eastAsia="en-US" w:bidi="ar-SA"/>
    </w:rPr>
  </w:style>
  <w:style w:type="character" w:customStyle="1" w:styleId="footnotemark">
    <w:name w:val="footnote mark"/>
    <w:hidden/>
    <w:rsid w:val="00D2685A"/>
    <w:rPr>
      <w:rFonts w:ascii="Cambria" w:eastAsia="Cambria" w:hAnsi="Cambria" w:cs="Cambria"/>
      <w:color w:val="000000"/>
      <w:sz w:val="18"/>
      <w:vertAlign w:val="superscript"/>
    </w:rPr>
  </w:style>
  <w:style w:type="character" w:customStyle="1" w:styleId="nw">
    <w:name w:val="nw"/>
    <w:basedOn w:val="DefaultParagraphFont"/>
    <w:rsid w:val="00D34ECE"/>
  </w:style>
  <w:style w:type="character" w:customStyle="1" w:styleId="supsub">
    <w:name w:val="supsub"/>
    <w:basedOn w:val="DefaultParagraphFont"/>
    <w:rsid w:val="00D34ECE"/>
  </w:style>
  <w:style w:type="character" w:customStyle="1" w:styleId="lower">
    <w:name w:val="lower"/>
    <w:basedOn w:val="DefaultParagraphFont"/>
    <w:rsid w:val="00D34ECE"/>
  </w:style>
  <w:style w:type="character" w:customStyle="1" w:styleId="b-title">
    <w:name w:val="b-title"/>
    <w:basedOn w:val="DefaultParagraphFont"/>
    <w:rsid w:val="00D34ECE"/>
    <w:rPr>
      <w:b/>
    </w:rPr>
  </w:style>
  <w:style w:type="paragraph" w:customStyle="1" w:styleId="bibitem">
    <w:name w:val="bibitem"/>
    <w:basedOn w:val="Normal"/>
    <w:rsid w:val="00D34ECE"/>
    <w:pPr>
      <w:overflowPunct w:val="0"/>
      <w:autoSpaceDE w:val="0"/>
      <w:autoSpaceDN w:val="0"/>
      <w:adjustRightInd w:val="0"/>
      <w:spacing w:before="100" w:after="100"/>
      <w:textAlignment w:val="baseline"/>
    </w:pPr>
    <w:rPr>
      <w:rFonts w:ascii="Arial" w:eastAsia="Times New Roman" w:hAnsi="Arial" w:cs="Times New Roman"/>
      <w:color w:val="auto"/>
      <w:kern w:val="0"/>
      <w:sz w:val="18"/>
      <w:szCs w:val="20"/>
      <w:lang w:val="fi-FI" w:eastAsia="en-US" w:bidi="ar-SA"/>
    </w:rPr>
  </w:style>
  <w:style w:type="paragraph" w:customStyle="1" w:styleId="p1">
    <w:name w:val="p1"/>
    <w:basedOn w:val="Normal"/>
    <w:rsid w:val="00DC3A05"/>
    <w:rPr>
      <w:rFonts w:ascii="Times" w:eastAsia="Calibri" w:hAnsi="Times" w:cs="Times New Roman"/>
      <w:color w:val="auto"/>
      <w:kern w:val="0"/>
      <w:sz w:val="14"/>
      <w:szCs w:val="14"/>
      <w:lang w:val="en-US" w:eastAsia="en-US" w:bidi="ar-SA"/>
    </w:rPr>
  </w:style>
  <w:style w:type="character" w:customStyle="1" w:styleId="apple-converted-space">
    <w:name w:val="apple-converted-space"/>
    <w:rsid w:val="00DC3A05"/>
  </w:style>
  <w:style w:type="numbering" w:customStyle="1" w:styleId="WWOutlineListStyle">
    <w:name w:val="WW_OutlineListStyle"/>
    <w:basedOn w:val="NoList"/>
    <w:rsid w:val="002201AC"/>
    <w:pPr>
      <w:numPr>
        <w:numId w:val="10"/>
      </w:numPr>
    </w:pPr>
  </w:style>
  <w:style w:type="character" w:customStyle="1" w:styleId="fontstyle21">
    <w:name w:val="fontstyle21"/>
    <w:basedOn w:val="DefaultParagraphFont"/>
    <w:rsid w:val="004518BA"/>
    <w:rPr>
      <w:rFonts w:ascii="EhrhardtExpMT" w:hAnsi="EhrhardtExpMT" w:hint="default"/>
      <w:b w:val="0"/>
      <w:bCs w:val="0"/>
      <w:i w:val="0"/>
      <w:iCs w:val="0"/>
      <w:color w:val="000000"/>
      <w:sz w:val="22"/>
      <w:szCs w:val="22"/>
    </w:rPr>
  </w:style>
  <w:style w:type="paragraph" w:styleId="Bibliography">
    <w:name w:val="Bibliography"/>
    <w:basedOn w:val="Normal"/>
    <w:next w:val="Normal"/>
    <w:uiPriority w:val="37"/>
    <w:unhideWhenUsed/>
    <w:rsid w:val="004518BA"/>
    <w:pPr>
      <w:ind w:left="720" w:hanging="720"/>
      <w:jc w:val="both"/>
    </w:pPr>
    <w:rPr>
      <w:rFonts w:asciiTheme="majorBidi" w:eastAsiaTheme="minorHAnsi" w:hAnsiTheme="majorBidi" w:cstheme="majorBidi"/>
      <w:color w:val="auto"/>
      <w:kern w:val="0"/>
      <w:sz w:val="22"/>
      <w:szCs w:val="22"/>
      <w:lang w:val="en-US" w:eastAsia="en-US" w:bidi="he-IL"/>
    </w:rPr>
  </w:style>
  <w:style w:type="character" w:customStyle="1" w:styleId="tlid-translation">
    <w:name w:val="tlid-translation"/>
    <w:basedOn w:val="DefaultParagraphFont"/>
    <w:rsid w:val="00F72A2D"/>
  </w:style>
  <w:style w:type="character" w:customStyle="1" w:styleId="1">
    <w:name w:val="Неразрешенное упоминание1"/>
    <w:basedOn w:val="DefaultParagraphFont"/>
    <w:uiPriority w:val="99"/>
    <w:semiHidden/>
    <w:unhideWhenUsed/>
    <w:rsid w:val="00CA1AAA"/>
    <w:rPr>
      <w:color w:val="605E5C"/>
      <w:shd w:val="clear" w:color="auto" w:fill="E1DFDD"/>
    </w:rPr>
  </w:style>
  <w:style w:type="table" w:customStyle="1" w:styleId="TableGrid1">
    <w:name w:val="Table Grid1"/>
    <w:basedOn w:val="TableNormal"/>
    <w:next w:val="TableGrid"/>
    <w:rsid w:val="000D4FCD"/>
    <w:pPr>
      <w:spacing w:line="360" w:lineRule="auto"/>
    </w:pPr>
    <w:rPr>
      <w:rFonts w:ascii="Calibri" w:eastAsia="Calibri" w:hAnsi="Calibri" w:cs="Times New Roman"/>
      <w:kern w:val="0"/>
      <w:sz w:val="24"/>
      <w:lang w:val="ru-RU"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iss">
    <w:name w:val="ref-iss"/>
    <w:basedOn w:val="DefaultParagraphFont"/>
    <w:rsid w:val="00203BB1"/>
  </w:style>
  <w:style w:type="paragraph" w:customStyle="1" w:styleId="Endnote">
    <w:name w:val="Endnote"/>
    <w:basedOn w:val="Normal"/>
    <w:rsid w:val="004F40A5"/>
    <w:rPr>
      <w:rFonts w:eastAsia="Times New Roman" w:cs="Times New Roman"/>
      <w:color w:val="auto"/>
      <w:kern w:val="0"/>
      <w:sz w:val="20"/>
      <w:lang w:val="en-GB" w:eastAsia="en-GB" w:bidi="ar-SA"/>
    </w:rPr>
  </w:style>
  <w:style w:type="character" w:customStyle="1" w:styleId="hps">
    <w:name w:val="hps"/>
    <w:basedOn w:val="DefaultParagraphFont"/>
    <w:rsid w:val="004F40A5"/>
  </w:style>
  <w:style w:type="character" w:customStyle="1" w:styleId="hpsatn">
    <w:name w:val="hps atn"/>
    <w:basedOn w:val="DefaultParagraphFont"/>
    <w:rsid w:val="004F40A5"/>
  </w:style>
  <w:style w:type="character" w:customStyle="1" w:styleId="atn">
    <w:name w:val="atn"/>
    <w:basedOn w:val="DefaultParagraphFont"/>
    <w:rsid w:val="004F40A5"/>
  </w:style>
  <w:style w:type="character" w:customStyle="1" w:styleId="shorttext">
    <w:name w:val="short_text"/>
    <w:basedOn w:val="DefaultParagraphFont"/>
    <w:rsid w:val="004F40A5"/>
  </w:style>
  <w:style w:type="character" w:customStyle="1" w:styleId="hpsgt-trans-draggable">
    <w:name w:val="hps gt-trans-draggable"/>
    <w:basedOn w:val="DefaultParagraphFont"/>
    <w:rsid w:val="004F40A5"/>
  </w:style>
  <w:style w:type="character" w:customStyle="1" w:styleId="gt-trans-draggable">
    <w:name w:val="gt-trans-draggable"/>
    <w:basedOn w:val="DefaultParagraphFont"/>
    <w:rsid w:val="004F40A5"/>
  </w:style>
  <w:style w:type="character" w:customStyle="1" w:styleId="hpsatngt-trans-draggable">
    <w:name w:val="hps atn gt-trans-draggable"/>
    <w:basedOn w:val="DefaultParagraphFont"/>
    <w:rsid w:val="004F40A5"/>
  </w:style>
  <w:style w:type="character" w:customStyle="1" w:styleId="atngt-trans-draggable">
    <w:name w:val="atn gt-trans-draggable"/>
    <w:basedOn w:val="DefaultParagraphFont"/>
    <w:rsid w:val="004F40A5"/>
  </w:style>
  <w:style w:type="paragraph" w:styleId="DocumentMap">
    <w:name w:val="Document Map"/>
    <w:basedOn w:val="Normal"/>
    <w:link w:val="DocumentMapChar"/>
    <w:rsid w:val="004F40A5"/>
    <w:pPr>
      <w:shd w:val="clear" w:color="auto" w:fill="000080"/>
    </w:pPr>
    <w:rPr>
      <w:rFonts w:ascii="Tahoma" w:eastAsia="Times New Roman" w:hAnsi="Tahoma" w:cs="Tahoma"/>
      <w:color w:val="auto"/>
      <w:kern w:val="0"/>
      <w:sz w:val="20"/>
      <w:szCs w:val="20"/>
      <w:lang w:val="en-GB" w:eastAsia="en-GB" w:bidi="ar-SA"/>
    </w:rPr>
  </w:style>
  <w:style w:type="character" w:customStyle="1" w:styleId="DocumentMapChar">
    <w:name w:val="Document Map Char"/>
    <w:basedOn w:val="DefaultParagraphFont"/>
    <w:link w:val="DocumentMap"/>
    <w:rsid w:val="004F40A5"/>
    <w:rPr>
      <w:rFonts w:ascii="Tahoma" w:eastAsia="Times New Roman" w:hAnsi="Tahoma" w:cs="Tahoma"/>
      <w:kern w:val="0"/>
      <w:szCs w:val="20"/>
      <w:shd w:val="clear" w:color="auto" w:fill="000080"/>
      <w:lang w:val="en-GB" w:eastAsia="en-GB" w:bidi="ar-SA"/>
    </w:rPr>
  </w:style>
  <w:style w:type="character" w:customStyle="1" w:styleId="longtext">
    <w:name w:val="long_text"/>
    <w:basedOn w:val="DefaultParagraphFont"/>
    <w:rsid w:val="004F40A5"/>
  </w:style>
  <w:style w:type="character" w:customStyle="1" w:styleId="hpsalt-edited">
    <w:name w:val="hps alt-edited"/>
    <w:basedOn w:val="DefaultParagraphFont"/>
    <w:rsid w:val="004F40A5"/>
  </w:style>
  <w:style w:type="character" w:customStyle="1" w:styleId="alt-edited">
    <w:name w:val="alt-edited"/>
    <w:basedOn w:val="DefaultParagraphFont"/>
    <w:rsid w:val="004F40A5"/>
  </w:style>
  <w:style w:type="character" w:customStyle="1" w:styleId="hpsatnalt-edited">
    <w:name w:val="hps atn alt-edited"/>
    <w:basedOn w:val="DefaultParagraphFont"/>
    <w:rsid w:val="004F40A5"/>
  </w:style>
  <w:style w:type="character" w:customStyle="1" w:styleId="atnalt-edited">
    <w:name w:val="atn alt-edited"/>
    <w:basedOn w:val="DefaultParagraphFont"/>
    <w:rsid w:val="004F40A5"/>
  </w:style>
  <w:style w:type="table" w:customStyle="1" w:styleId="TableGrid2">
    <w:name w:val="Table Grid2"/>
    <w:basedOn w:val="TableNormal"/>
    <w:next w:val="TableGrid"/>
    <w:rsid w:val="004F40A5"/>
    <w:rPr>
      <w:rFonts w:eastAsia="Times New Roman" w:cs="Times New Roman"/>
      <w:kern w:val="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71F8"/>
    <w:pPr>
      <w:autoSpaceDE w:val="0"/>
      <w:autoSpaceDN w:val="0"/>
      <w:adjustRightInd w:val="0"/>
    </w:pPr>
    <w:rPr>
      <w:rFonts w:ascii="Arial" w:eastAsia="Calibri" w:hAnsi="Arial" w:cs="Arial"/>
      <w:color w:val="000000"/>
      <w:kern w:val="0"/>
      <w:sz w:val="24"/>
      <w:lang w:val="en-AU" w:eastAsia="en-US" w:bidi="ar-SA"/>
    </w:rPr>
  </w:style>
  <w:style w:type="character" w:customStyle="1" w:styleId="citationauthors">
    <w:name w:val="citationauthors"/>
    <w:basedOn w:val="DefaultParagraphFont"/>
    <w:rsid w:val="00AC71F8"/>
  </w:style>
  <w:style w:type="character" w:customStyle="1" w:styleId="citationauthor">
    <w:name w:val="citationauthor"/>
    <w:basedOn w:val="DefaultParagraphFont"/>
    <w:rsid w:val="00AC71F8"/>
  </w:style>
  <w:style w:type="character" w:customStyle="1" w:styleId="citationdate">
    <w:name w:val="citationdate"/>
    <w:basedOn w:val="DefaultParagraphFont"/>
    <w:rsid w:val="00AC71F8"/>
  </w:style>
  <w:style w:type="character" w:customStyle="1" w:styleId="citationtitle">
    <w:name w:val="citationtitle"/>
    <w:basedOn w:val="DefaultParagraphFont"/>
    <w:rsid w:val="00AC71F8"/>
  </w:style>
  <w:style w:type="character" w:customStyle="1" w:styleId="citationconferencename">
    <w:name w:val="citationconferencename"/>
    <w:basedOn w:val="DefaultParagraphFont"/>
    <w:rsid w:val="00AC71F8"/>
  </w:style>
  <w:style w:type="character" w:customStyle="1" w:styleId="citationconferencelocation">
    <w:name w:val="citationconferencelocation"/>
    <w:basedOn w:val="DefaultParagraphFont"/>
    <w:rsid w:val="00AC71F8"/>
  </w:style>
  <w:style w:type="character" w:customStyle="1" w:styleId="citationconferencedates">
    <w:name w:val="citationconferencedates"/>
    <w:basedOn w:val="DefaultParagraphFont"/>
    <w:rsid w:val="00AC71F8"/>
  </w:style>
  <w:style w:type="paragraph" w:styleId="ListBullet">
    <w:name w:val="List Bullet"/>
    <w:basedOn w:val="Normal"/>
    <w:uiPriority w:val="99"/>
    <w:unhideWhenUsed/>
    <w:rsid w:val="00AC71F8"/>
    <w:pPr>
      <w:numPr>
        <w:numId w:val="1"/>
      </w:numPr>
      <w:suppressAutoHyphens/>
      <w:autoSpaceDN w:val="0"/>
      <w:spacing w:after="160" w:line="244" w:lineRule="auto"/>
      <w:contextualSpacing/>
      <w:textAlignment w:val="baseline"/>
    </w:pPr>
    <w:rPr>
      <w:rFonts w:ascii="Calibri" w:eastAsia="Calibri" w:hAnsi="Calibri" w:cs="Times New Roman"/>
      <w:color w:val="auto"/>
      <w:kern w:val="0"/>
      <w:sz w:val="22"/>
      <w:szCs w:val="22"/>
      <w:lang w:val="en-GB" w:eastAsia="en-US" w:bidi="ar-SA"/>
    </w:rPr>
  </w:style>
  <w:style w:type="character" w:customStyle="1" w:styleId="TekstdymkaZnak1">
    <w:name w:val="Tekst dymka Znak1"/>
    <w:basedOn w:val="DefaultParagraphFont"/>
    <w:uiPriority w:val="99"/>
    <w:semiHidden/>
    <w:rsid w:val="00AC71F8"/>
    <w:rPr>
      <w:rFonts w:ascii="Segoe UI" w:eastAsia="Times New Roman" w:hAnsi="Segoe UI" w:cs="Segoe UI"/>
      <w:sz w:val="18"/>
      <w:szCs w:val="18"/>
      <w:lang w:val="en-AU"/>
    </w:rPr>
  </w:style>
  <w:style w:type="character" w:customStyle="1" w:styleId="TematkomentarzaZnak1">
    <w:name w:val="Temat komentarza Znak1"/>
    <w:basedOn w:val="CommentTextChar"/>
    <w:uiPriority w:val="99"/>
    <w:semiHidden/>
    <w:rsid w:val="00AC71F8"/>
    <w:rPr>
      <w:rFonts w:ascii="Arial" w:eastAsia="Times New Roman" w:hAnsi="Arial" w:cs="Times New Roman"/>
      <w:b/>
      <w:bCs/>
      <w:color w:val="00000A"/>
      <w:sz w:val="20"/>
      <w:szCs w:val="20"/>
      <w:lang w:val="en-AU"/>
    </w:rPr>
  </w:style>
  <w:style w:type="character" w:customStyle="1" w:styleId="CommentSubjectChar1">
    <w:name w:val="Comment Subject Char1"/>
    <w:basedOn w:val="CommentTextChar"/>
    <w:uiPriority w:val="99"/>
    <w:semiHidden/>
    <w:rsid w:val="00AC71F8"/>
    <w:rPr>
      <w:rFonts w:ascii="Arial" w:eastAsia="Times New Roman" w:hAnsi="Arial" w:cs="Times New Roman"/>
      <w:b/>
      <w:bCs/>
      <w:color w:val="00000A"/>
      <w:sz w:val="20"/>
      <w:szCs w:val="20"/>
      <w:lang w:val="en-AU"/>
    </w:rPr>
  </w:style>
  <w:style w:type="character" w:customStyle="1" w:styleId="HTML-wstpniesformatowanyZnak1">
    <w:name w:val="HTML - wstępnie sformatowany Znak1"/>
    <w:basedOn w:val="DefaultParagraphFont"/>
    <w:uiPriority w:val="99"/>
    <w:semiHidden/>
    <w:rsid w:val="00AC71F8"/>
    <w:rPr>
      <w:rFonts w:ascii="Consolas" w:eastAsia="Times New Roman" w:hAnsi="Consolas" w:cs="Times New Roman"/>
      <w:sz w:val="20"/>
      <w:szCs w:val="20"/>
      <w:lang w:val="en-AU"/>
    </w:rPr>
  </w:style>
  <w:style w:type="character" w:customStyle="1" w:styleId="mi">
    <w:name w:val="mi"/>
    <w:basedOn w:val="DefaultParagraphFont"/>
    <w:rsid w:val="00AC71F8"/>
  </w:style>
  <w:style w:type="character" w:customStyle="1" w:styleId="mo">
    <w:name w:val="mo"/>
    <w:basedOn w:val="DefaultParagraphFont"/>
    <w:rsid w:val="00AC71F8"/>
  </w:style>
  <w:style w:type="character" w:customStyle="1" w:styleId="mtext">
    <w:name w:val="mtext"/>
    <w:basedOn w:val="DefaultParagraphFont"/>
    <w:rsid w:val="00AC71F8"/>
  </w:style>
  <w:style w:type="paragraph" w:customStyle="1" w:styleId="msonormal0">
    <w:name w:val="msonormal"/>
    <w:basedOn w:val="Normal"/>
    <w:rsid w:val="00AC71F8"/>
    <w:pPr>
      <w:spacing w:before="100" w:beforeAutospacing="1" w:after="100" w:afterAutospacing="1"/>
    </w:pPr>
    <w:rPr>
      <w:rFonts w:eastAsia="Times New Roman" w:cs="Times New Roman"/>
      <w:color w:val="auto"/>
      <w:kern w:val="0"/>
      <w:lang w:val="en-US" w:eastAsia="en-US" w:bidi="ar-SA"/>
    </w:rPr>
  </w:style>
  <w:style w:type="character" w:customStyle="1" w:styleId="textexposedshow">
    <w:name w:val="text_exposed_show"/>
    <w:basedOn w:val="DefaultParagraphFont"/>
    <w:rsid w:val="00AC71F8"/>
  </w:style>
  <w:style w:type="character" w:customStyle="1" w:styleId="nuw0y0b">
    <w:name w:val="nuw0y0b"/>
    <w:basedOn w:val="DefaultParagraphFont"/>
    <w:rsid w:val="00AC71F8"/>
  </w:style>
  <w:style w:type="character" w:customStyle="1" w:styleId="mwe-math-mathml-inline">
    <w:name w:val="mwe-math-mathml-inline"/>
    <w:basedOn w:val="DefaultParagraphFont"/>
    <w:rsid w:val="00AC71F8"/>
  </w:style>
  <w:style w:type="character" w:customStyle="1" w:styleId="mjxassistivemathml">
    <w:name w:val="mjx_assistive_mathml"/>
    <w:basedOn w:val="DefaultParagraphFont"/>
    <w:rsid w:val="00AC71F8"/>
  </w:style>
  <w:style w:type="paragraph" w:customStyle="1" w:styleId="ned">
    <w:name w:val="ned"/>
    <w:basedOn w:val="Normal"/>
    <w:rsid w:val="00AC71F8"/>
    <w:pPr>
      <w:spacing w:line="480" w:lineRule="atLeast"/>
      <w:ind w:firstLine="360"/>
      <w:jc w:val="both"/>
    </w:pPr>
    <w:rPr>
      <w:rFonts w:ascii="Times" w:eastAsia="Times New Roman" w:hAnsi="Times" w:cs="Times New Roman"/>
      <w:color w:val="auto"/>
      <w:kern w:val="0"/>
      <w:szCs w:val="20"/>
      <w:lang w:val="en-US" w:eastAsia="en-US" w:bidi="ar-SA"/>
    </w:rPr>
  </w:style>
  <w:style w:type="character" w:customStyle="1" w:styleId="medium-8">
    <w:name w:val="medium-8"/>
    <w:basedOn w:val="DefaultParagraphFont"/>
    <w:rsid w:val="00AC71F8"/>
  </w:style>
  <w:style w:type="character" w:customStyle="1" w:styleId="medium-4">
    <w:name w:val="medium-4"/>
    <w:basedOn w:val="DefaultParagraphFont"/>
    <w:rsid w:val="00AC71F8"/>
  </w:style>
  <w:style w:type="character" w:styleId="SubtleReference">
    <w:name w:val="Subtle Reference"/>
    <w:basedOn w:val="DefaultParagraphFont"/>
    <w:uiPriority w:val="31"/>
    <w:rsid w:val="00AC71F8"/>
    <w:rPr>
      <w:smallCaps/>
      <w:color w:val="5A5A5A" w:themeColor="text1" w:themeTint="A5"/>
    </w:rPr>
  </w:style>
  <w:style w:type="paragraph" w:customStyle="1" w:styleId="doi">
    <w:name w:val="doi"/>
    <w:basedOn w:val="Normal"/>
    <w:rsid w:val="00324C9B"/>
    <w:pPr>
      <w:spacing w:before="100" w:beforeAutospacing="1" w:after="100" w:afterAutospacing="1"/>
    </w:pPr>
    <w:rPr>
      <w:rFonts w:eastAsia="Times New Roman" w:cs="Times New Roman"/>
      <w:color w:val="auto"/>
      <w:kern w:val="0"/>
      <w:lang w:val="en-CA" w:eastAsia="en-US" w:bidi="ar-SA"/>
    </w:rPr>
  </w:style>
  <w:style w:type="character" w:customStyle="1" w:styleId="acopre">
    <w:name w:val="acopre"/>
    <w:basedOn w:val="DefaultParagraphFont"/>
    <w:rsid w:val="00C8781D"/>
  </w:style>
  <w:style w:type="character" w:styleId="SubtleEmphasis">
    <w:name w:val="Subtle Emphasis"/>
    <w:basedOn w:val="DefaultParagraphFont"/>
    <w:uiPriority w:val="19"/>
    <w:rsid w:val="00C8781D"/>
    <w:rPr>
      <w:i/>
      <w:iCs/>
      <w:color w:val="404040" w:themeColor="text1" w:themeTint="BF"/>
    </w:rPr>
  </w:style>
  <w:style w:type="character" w:customStyle="1" w:styleId="markedcontent">
    <w:name w:val="markedcontent"/>
    <w:basedOn w:val="DefaultParagraphFont"/>
    <w:rsid w:val="00C8781D"/>
  </w:style>
  <w:style w:type="character" w:customStyle="1" w:styleId="ltkoo">
    <w:name w:val="ltkoo"/>
    <w:basedOn w:val="DefaultParagraphFont"/>
    <w:rsid w:val="00C8781D"/>
  </w:style>
  <w:style w:type="character" w:customStyle="1" w:styleId="fe69if">
    <w:name w:val="fe69if"/>
    <w:basedOn w:val="DefaultParagraphFont"/>
    <w:rsid w:val="00C8781D"/>
  </w:style>
  <w:style w:type="character" w:customStyle="1" w:styleId="yrbpuc">
    <w:name w:val="yrbpuc"/>
    <w:basedOn w:val="DefaultParagraphFont"/>
    <w:rsid w:val="00C8781D"/>
  </w:style>
  <w:style w:type="character" w:customStyle="1" w:styleId="mqo3nc">
    <w:name w:val="mqo3nc"/>
    <w:basedOn w:val="DefaultParagraphFont"/>
    <w:rsid w:val="00C8781D"/>
  </w:style>
  <w:style w:type="paragraph" w:customStyle="1" w:styleId="vmod">
    <w:name w:val="vmod"/>
    <w:basedOn w:val="Normal"/>
    <w:rsid w:val="00C8781D"/>
    <w:pPr>
      <w:spacing w:before="100" w:beforeAutospacing="1" w:after="100" w:afterAutospacing="1"/>
    </w:pPr>
    <w:rPr>
      <w:rFonts w:eastAsia="Times New Roman" w:cs="Times New Roman"/>
      <w:color w:val="auto"/>
      <w:kern w:val="0"/>
      <w:lang w:val="en-GB" w:eastAsia="en-GB" w:bidi="ar-SA"/>
    </w:rPr>
  </w:style>
  <w:style w:type="character" w:customStyle="1" w:styleId="jlqj4b">
    <w:name w:val="jlqj4b"/>
    <w:basedOn w:val="DefaultParagraphFont"/>
    <w:rsid w:val="00C8781D"/>
  </w:style>
  <w:style w:type="numbering" w:customStyle="1" w:styleId="Stileimportato1">
    <w:name w:val="Stile importato 1"/>
    <w:rsid w:val="00B21C90"/>
    <w:pPr>
      <w:numPr>
        <w:numId w:val="11"/>
      </w:numPr>
    </w:pPr>
  </w:style>
  <w:style w:type="numbering" w:customStyle="1" w:styleId="Stileimportato2">
    <w:name w:val="Stile importato 2"/>
    <w:rsid w:val="00B21C90"/>
    <w:pPr>
      <w:numPr>
        <w:numId w:val="12"/>
      </w:numPr>
    </w:pPr>
  </w:style>
  <w:style w:type="character" w:customStyle="1" w:styleId="FootnoteCharacters">
    <w:name w:val="Footnote Characters"/>
    <w:rsid w:val="00EC0985"/>
  </w:style>
  <w:style w:type="character" w:customStyle="1" w:styleId="FootnoteAnchor">
    <w:name w:val="Footnote Anchor"/>
    <w:rsid w:val="00EC0985"/>
    <w:rPr>
      <w:vertAlign w:val="superscript"/>
    </w:rPr>
  </w:style>
  <w:style w:type="character" w:customStyle="1" w:styleId="EndnoteAnchor">
    <w:name w:val="Endnote Anchor"/>
    <w:rsid w:val="00EC0985"/>
    <w:rPr>
      <w:vertAlign w:val="superscript"/>
    </w:rPr>
  </w:style>
  <w:style w:type="character" w:customStyle="1" w:styleId="EndnoteCharacters">
    <w:name w:val="Endnote Characters"/>
    <w:rsid w:val="00EC0985"/>
  </w:style>
  <w:style w:type="paragraph" w:customStyle="1" w:styleId="Heading">
    <w:name w:val="Heading"/>
    <w:basedOn w:val="Normal"/>
    <w:next w:val="BodyText"/>
    <w:rsid w:val="00EC0985"/>
    <w:pPr>
      <w:keepNext/>
      <w:suppressAutoHyphens/>
      <w:overflowPunct w:val="0"/>
      <w:spacing w:before="240" w:after="120"/>
    </w:pPr>
    <w:rPr>
      <w:rFonts w:ascii="Liberation Sans" w:eastAsia="PingFang SC" w:hAnsi="Liberation Sans" w:cs="Arial Unicode MS"/>
      <w:color w:val="auto"/>
      <w:sz w:val="28"/>
      <w:szCs w:val="28"/>
    </w:rPr>
  </w:style>
  <w:style w:type="paragraph" w:customStyle="1" w:styleId="Index">
    <w:name w:val="Index"/>
    <w:basedOn w:val="Normal"/>
    <w:rsid w:val="00EC0985"/>
    <w:pPr>
      <w:suppressLineNumbers/>
      <w:suppressAutoHyphens/>
      <w:overflowPunct w:val="0"/>
    </w:pPr>
    <w:rPr>
      <w:rFonts w:ascii="Liberation Serif" w:eastAsia="Songti SC" w:hAnsi="Liberation Serif" w:cs="Arial Unicode MS"/>
      <w:color w:val="auto"/>
    </w:rPr>
  </w:style>
  <w:style w:type="paragraph" w:customStyle="1" w:styleId="LO-normal">
    <w:name w:val="LO-normal"/>
    <w:rsid w:val="00EC0985"/>
    <w:pPr>
      <w:suppressAutoHyphens/>
      <w:spacing w:line="276" w:lineRule="auto"/>
    </w:pPr>
    <w:rPr>
      <w:rFonts w:ascii="Arial" w:eastAsia="Arial" w:hAnsi="Arial" w:cs="Arial"/>
      <w:kern w:val="0"/>
      <w:sz w:val="22"/>
      <w:szCs w:val="22"/>
      <w:lang w:val="en-US"/>
    </w:rPr>
  </w:style>
  <w:style w:type="character" w:customStyle="1" w:styleId="tojvnm2t">
    <w:name w:val="tojvnm2t"/>
    <w:basedOn w:val="DefaultParagraphFont"/>
    <w:rsid w:val="00EC0985"/>
  </w:style>
  <w:style w:type="character" w:customStyle="1" w:styleId="y2iqfc">
    <w:name w:val="y2iqfc"/>
    <w:basedOn w:val="DefaultParagraphFont"/>
    <w:rsid w:val="0026314F"/>
  </w:style>
  <w:style w:type="table" w:customStyle="1" w:styleId="TableGrid3">
    <w:name w:val="Table Grid3"/>
    <w:basedOn w:val="TableNormal"/>
    <w:next w:val="TableGrid"/>
    <w:uiPriority w:val="39"/>
    <w:rsid w:val="00B363EC"/>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63C66"/>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63C66"/>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763C66"/>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63C66"/>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6408B"/>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6408B"/>
    <w:rPr>
      <w:rFonts w:eastAsiaTheme="minorHAnsi" w:cstheme="minorBidi"/>
      <w:kern w:val="0"/>
      <w:sz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ongEmphasis">
    <w:name w:val="Strong Emphasis"/>
    <w:rsid w:val="00204F35"/>
    <w:rPr>
      <w:b/>
      <w:bCs/>
    </w:rPr>
  </w:style>
  <w:style w:type="paragraph" w:customStyle="1" w:styleId="bibliografia">
    <w:name w:val="bibliografia"/>
    <w:basedOn w:val="Normal"/>
    <w:link w:val="bibliografiaZnak"/>
    <w:rsid w:val="00204F35"/>
    <w:pPr>
      <w:spacing w:after="120"/>
      <w:ind w:left="567" w:hanging="567"/>
    </w:pPr>
    <w:rPr>
      <w:rFonts w:eastAsia="Arial Unicode MS" w:cs="Arial Unicode MS"/>
      <w:kern w:val="0"/>
      <w:u w:color="00000A"/>
      <w:lang w:val="en-GB" w:eastAsia="pl-PL" w:bidi="ar-SA"/>
    </w:rPr>
  </w:style>
  <w:style w:type="character" w:customStyle="1" w:styleId="bibliografiaZnak">
    <w:name w:val="bibliografia Znak"/>
    <w:basedOn w:val="DefaultParagraphFont"/>
    <w:link w:val="bibliografia"/>
    <w:rsid w:val="00204F35"/>
    <w:rPr>
      <w:rFonts w:eastAsia="Arial Unicode MS" w:cs="Arial Unicode MS"/>
      <w:color w:val="00000A"/>
      <w:kern w:val="0"/>
      <w:sz w:val="24"/>
      <w:u w:color="00000A"/>
      <w:lang w:val="en-GB" w:eastAsia="pl-PL" w:bidi="ar-SA"/>
    </w:rPr>
  </w:style>
  <w:style w:type="character" w:customStyle="1" w:styleId="kgnlhe">
    <w:name w:val="kgnlhe"/>
    <w:basedOn w:val="DefaultParagraphFont"/>
    <w:rsid w:val="006D46E2"/>
  </w:style>
  <w:style w:type="character" w:customStyle="1" w:styleId="Nevyeenzmnka1">
    <w:name w:val="Nevyřešená zmínka1"/>
    <w:basedOn w:val="DefaultParagraphFont"/>
    <w:uiPriority w:val="99"/>
    <w:semiHidden/>
    <w:unhideWhenUsed/>
    <w:rsid w:val="006D46E2"/>
    <w:rPr>
      <w:color w:val="605E5C"/>
      <w:shd w:val="clear" w:color="auto" w:fill="E1DFDD"/>
    </w:rPr>
  </w:style>
  <w:style w:type="character" w:customStyle="1" w:styleId="u-visually-hidden">
    <w:name w:val="u-visually-hidden"/>
    <w:basedOn w:val="DefaultParagraphFont"/>
    <w:rsid w:val="006D46E2"/>
  </w:style>
  <w:style w:type="paragraph" w:customStyle="1" w:styleId="Acknowledgements">
    <w:name w:val="Acknowledgements"/>
    <w:basedOn w:val="Normal"/>
    <w:next w:val="Normal"/>
    <w:rsid w:val="006D46E2"/>
    <w:pPr>
      <w:spacing w:before="120" w:line="360" w:lineRule="auto"/>
    </w:pPr>
    <w:rPr>
      <w:rFonts w:eastAsia="Times New Roman" w:cs="Times New Roman"/>
      <w:color w:val="auto"/>
      <w:kern w:val="0"/>
      <w:sz w:val="22"/>
      <w:lang w:val="en-GB" w:eastAsia="en-GB" w:bidi="ar-SA"/>
    </w:rPr>
  </w:style>
  <w:style w:type="character" w:customStyle="1" w:styleId="author">
    <w:name w:val="author"/>
    <w:basedOn w:val="DefaultParagraphFont"/>
    <w:rsid w:val="00A513E4"/>
  </w:style>
  <w:style w:type="character" w:customStyle="1" w:styleId="st">
    <w:name w:val="st"/>
    <w:basedOn w:val="DefaultParagraphFont"/>
    <w:rsid w:val="00A513E4"/>
    <w:rPr>
      <w:rFonts w:cs="Times New Roman"/>
    </w:rPr>
  </w:style>
  <w:style w:type="character" w:customStyle="1" w:styleId="c-bibliographic-informationvalue">
    <w:name w:val="c-bibliographic-information__value"/>
    <w:basedOn w:val="DefaultParagraphFont"/>
    <w:rsid w:val="00A513E4"/>
    <w:rPr>
      <w:rFonts w:cs="Times New Roman"/>
    </w:rPr>
  </w:style>
  <w:style w:type="character" w:customStyle="1" w:styleId="katex-mathml">
    <w:name w:val="katex-mathml"/>
    <w:basedOn w:val="DefaultParagraphFont"/>
    <w:rsid w:val="00A513E4"/>
  </w:style>
  <w:style w:type="character" w:customStyle="1" w:styleId="mord">
    <w:name w:val="mord"/>
    <w:basedOn w:val="DefaultParagraphFont"/>
    <w:rsid w:val="00A513E4"/>
  </w:style>
  <w:style w:type="character" w:customStyle="1" w:styleId="mrel">
    <w:name w:val="mrel"/>
    <w:basedOn w:val="DefaultParagraphFont"/>
    <w:rsid w:val="00A513E4"/>
  </w:style>
  <w:style w:type="character" w:customStyle="1" w:styleId="mopen">
    <w:name w:val="mopen"/>
    <w:basedOn w:val="DefaultParagraphFont"/>
    <w:rsid w:val="00A513E4"/>
  </w:style>
  <w:style w:type="character" w:customStyle="1" w:styleId="mpunct">
    <w:name w:val="mpunct"/>
    <w:basedOn w:val="DefaultParagraphFont"/>
    <w:rsid w:val="00A513E4"/>
  </w:style>
  <w:style w:type="character" w:customStyle="1" w:styleId="mclose">
    <w:name w:val="mclose"/>
    <w:basedOn w:val="DefaultParagraphFont"/>
    <w:rsid w:val="00A513E4"/>
  </w:style>
  <w:style w:type="numbering" w:customStyle="1" w:styleId="Stileimportato11">
    <w:name w:val="Stile importato 11"/>
    <w:rsid w:val="00616BC0"/>
  </w:style>
  <w:style w:type="numbering" w:customStyle="1" w:styleId="Stileimportato21">
    <w:name w:val="Stile importato 21"/>
    <w:rsid w:val="00616BC0"/>
  </w:style>
  <w:style w:type="numbering" w:customStyle="1" w:styleId="Stileimportato12">
    <w:name w:val="Stile importato 12"/>
    <w:rsid w:val="00F22616"/>
  </w:style>
  <w:style w:type="numbering" w:customStyle="1" w:styleId="Stileimportato22">
    <w:name w:val="Stile importato 22"/>
    <w:rsid w:val="00F22616"/>
  </w:style>
  <w:style w:type="paragraph" w:customStyle="1" w:styleId="ReferenceRS">
    <w:name w:val="Reference RS"/>
    <w:basedOn w:val="Normal"/>
    <w:rsid w:val="00811D15"/>
    <w:pPr>
      <w:autoSpaceDE w:val="0"/>
      <w:autoSpaceDN w:val="0"/>
      <w:adjustRightInd w:val="0"/>
      <w:spacing w:after="240" w:line="360" w:lineRule="auto"/>
      <w:ind w:left="720" w:right="-720" w:hanging="720"/>
    </w:pPr>
    <w:rPr>
      <w:rFonts w:eastAsiaTheme="minorEastAsia" w:cs="Times New Roman"/>
      <w:color w:val="auto"/>
      <w:kern w:val="0"/>
      <w:lang w:val="en-US" w:bidi="ar-SA"/>
    </w:rPr>
  </w:style>
  <w:style w:type="table" w:customStyle="1" w:styleId="TableNormal4">
    <w:name w:val="Table Normal4"/>
    <w:rsid w:val="00B3658D"/>
    <w:pPr>
      <w:spacing w:line="360" w:lineRule="auto"/>
      <w:ind w:firstLine="709"/>
      <w:jc w:val="both"/>
    </w:pPr>
    <w:rPr>
      <w:rFonts w:eastAsia="Times New Roman" w:cs="Times New Roman"/>
      <w:kern w:val="0"/>
      <w:sz w:val="24"/>
      <w:lang w:val="en-US" w:eastAsia="fr-FR" w:bidi="ar-SA"/>
    </w:rPr>
    <w:tblPr>
      <w:tblCellMar>
        <w:top w:w="0" w:type="dxa"/>
        <w:left w:w="0" w:type="dxa"/>
        <w:bottom w:w="0" w:type="dxa"/>
        <w:right w:w="0" w:type="dxa"/>
      </w:tblCellMar>
    </w:tblPr>
  </w:style>
  <w:style w:type="table" w:customStyle="1" w:styleId="TableNormal3">
    <w:name w:val="Table Normal3"/>
    <w:rsid w:val="00B3658D"/>
    <w:pPr>
      <w:spacing w:line="360" w:lineRule="auto"/>
      <w:ind w:firstLine="709"/>
      <w:jc w:val="both"/>
    </w:pPr>
    <w:rPr>
      <w:rFonts w:eastAsia="Times New Roman" w:cs="Times New Roman"/>
      <w:kern w:val="0"/>
      <w:sz w:val="24"/>
      <w:lang w:val="en-US" w:eastAsia="fr-FR" w:bidi="ar-SA"/>
    </w:rPr>
    <w:tblPr>
      <w:tblCellMar>
        <w:top w:w="0" w:type="dxa"/>
        <w:left w:w="0" w:type="dxa"/>
        <w:bottom w:w="0" w:type="dxa"/>
        <w:right w:w="0" w:type="dxa"/>
      </w:tblCellMar>
    </w:tblPr>
  </w:style>
  <w:style w:type="numbering" w:customStyle="1" w:styleId="CurrentList1">
    <w:name w:val="Current List1"/>
    <w:uiPriority w:val="99"/>
    <w:rsid w:val="00B2781E"/>
    <w:pPr>
      <w:numPr>
        <w:numId w:val="13"/>
      </w:numPr>
    </w:pPr>
  </w:style>
  <w:style w:type="numbering" w:customStyle="1" w:styleId="CurrentList2">
    <w:name w:val="Current List2"/>
    <w:uiPriority w:val="99"/>
    <w:rsid w:val="00B2781E"/>
    <w:pPr>
      <w:numPr>
        <w:numId w:val="14"/>
      </w:numPr>
    </w:pPr>
  </w:style>
  <w:style w:type="numbering" w:customStyle="1" w:styleId="CurrentList3">
    <w:name w:val="Current List3"/>
    <w:uiPriority w:val="99"/>
    <w:rsid w:val="00B2781E"/>
    <w:pPr>
      <w:numPr>
        <w:numId w:val="15"/>
      </w:numPr>
    </w:pPr>
  </w:style>
  <w:style w:type="numbering" w:customStyle="1" w:styleId="CurrentList4">
    <w:name w:val="Current List4"/>
    <w:uiPriority w:val="99"/>
    <w:rsid w:val="00B2781E"/>
    <w:pPr>
      <w:numPr>
        <w:numId w:val="16"/>
      </w:numPr>
    </w:pPr>
  </w:style>
  <w:style w:type="numbering" w:customStyle="1" w:styleId="CurrentList5">
    <w:name w:val="Current List5"/>
    <w:uiPriority w:val="99"/>
    <w:rsid w:val="00B2781E"/>
    <w:pPr>
      <w:numPr>
        <w:numId w:val="17"/>
      </w:numPr>
    </w:pPr>
  </w:style>
  <w:style w:type="character" w:customStyle="1" w:styleId="field-content">
    <w:name w:val="field-content"/>
    <w:basedOn w:val="DefaultParagraphFont"/>
    <w:rsid w:val="00192975"/>
  </w:style>
  <w:style w:type="character" w:customStyle="1" w:styleId="colora">
    <w:name w:val="colora"/>
    <w:basedOn w:val="DefaultParagraphFont"/>
    <w:rsid w:val="00192975"/>
  </w:style>
  <w:style w:type="paragraph" w:customStyle="1" w:styleId="Articletitle">
    <w:name w:val="Article title"/>
    <w:basedOn w:val="Normal"/>
    <w:next w:val="Normal"/>
    <w:rsid w:val="00AD0500"/>
    <w:pPr>
      <w:spacing w:after="120" w:line="360" w:lineRule="auto"/>
    </w:pPr>
    <w:rPr>
      <w:rFonts w:eastAsia="Times New Roman" w:cs="Times New Roman"/>
      <w:b/>
      <w:color w:val="auto"/>
      <w:kern w:val="0"/>
      <w:sz w:val="28"/>
      <w:lang w:val="en-GB" w:eastAsia="en-GB" w:bidi="ar-SA"/>
    </w:rPr>
  </w:style>
  <w:style w:type="paragraph" w:customStyle="1" w:styleId="Authornames">
    <w:name w:val="Author names"/>
    <w:basedOn w:val="Normal"/>
    <w:next w:val="Normal"/>
    <w:rsid w:val="00AD0500"/>
    <w:pPr>
      <w:spacing w:before="240" w:line="360" w:lineRule="auto"/>
    </w:pPr>
    <w:rPr>
      <w:rFonts w:eastAsia="Times New Roman" w:cs="Times New Roman"/>
      <w:color w:val="auto"/>
      <w:kern w:val="0"/>
      <w:sz w:val="28"/>
      <w:lang w:val="en-GB" w:eastAsia="en-GB" w:bidi="ar-SA"/>
    </w:rPr>
  </w:style>
  <w:style w:type="paragraph" w:customStyle="1" w:styleId="Affiliation">
    <w:name w:val="Affiliation"/>
    <w:basedOn w:val="Normal"/>
    <w:rsid w:val="00AD0500"/>
    <w:pPr>
      <w:spacing w:before="240" w:line="360" w:lineRule="auto"/>
    </w:pPr>
    <w:rPr>
      <w:rFonts w:eastAsia="Times New Roman" w:cs="Times New Roman"/>
      <w:i/>
      <w:color w:val="auto"/>
      <w:kern w:val="0"/>
      <w:lang w:val="en-GB" w:eastAsia="en-GB" w:bidi="ar-SA"/>
    </w:rPr>
  </w:style>
  <w:style w:type="paragraph" w:customStyle="1" w:styleId="Receiveddates">
    <w:name w:val="Received dates"/>
    <w:basedOn w:val="Affiliation"/>
    <w:next w:val="Normal"/>
    <w:rsid w:val="00AD0500"/>
  </w:style>
  <w:style w:type="paragraph" w:customStyle="1" w:styleId="Abstract">
    <w:name w:val="Abstract"/>
    <w:basedOn w:val="Normal"/>
    <w:next w:val="Keywords"/>
    <w:rsid w:val="00AD0500"/>
    <w:pPr>
      <w:spacing w:before="360" w:after="300" w:line="360" w:lineRule="auto"/>
      <w:ind w:left="720" w:right="567"/>
    </w:pPr>
    <w:rPr>
      <w:rFonts w:eastAsia="Times New Roman" w:cs="Times New Roman"/>
      <w:color w:val="auto"/>
      <w:kern w:val="0"/>
      <w:sz w:val="22"/>
      <w:lang w:val="en-GB" w:eastAsia="en-GB" w:bidi="ar-SA"/>
    </w:rPr>
  </w:style>
  <w:style w:type="paragraph" w:customStyle="1" w:styleId="Keywords">
    <w:name w:val="Keywords"/>
    <w:basedOn w:val="Normal"/>
    <w:next w:val="Paragraph"/>
    <w:rsid w:val="00AD0500"/>
    <w:pPr>
      <w:spacing w:before="240" w:after="240" w:line="360" w:lineRule="auto"/>
      <w:ind w:left="720" w:right="567"/>
    </w:pPr>
    <w:rPr>
      <w:rFonts w:eastAsia="Times New Roman" w:cs="Times New Roman"/>
      <w:color w:val="auto"/>
      <w:kern w:val="0"/>
      <w:sz w:val="22"/>
      <w:lang w:val="en-GB" w:eastAsia="en-GB" w:bidi="ar-SA"/>
    </w:rPr>
  </w:style>
  <w:style w:type="paragraph" w:customStyle="1" w:styleId="Correspondencedetails">
    <w:name w:val="Correspondence details"/>
    <w:basedOn w:val="Normal"/>
    <w:rsid w:val="00AD0500"/>
    <w:pPr>
      <w:spacing w:before="240" w:line="360" w:lineRule="auto"/>
    </w:pPr>
    <w:rPr>
      <w:rFonts w:eastAsia="Times New Roman" w:cs="Times New Roman"/>
      <w:color w:val="auto"/>
      <w:kern w:val="0"/>
      <w:lang w:val="en-GB" w:eastAsia="en-GB" w:bidi="ar-SA"/>
    </w:rPr>
  </w:style>
  <w:style w:type="paragraph" w:customStyle="1" w:styleId="Displayedquotation">
    <w:name w:val="Displayed quotation"/>
    <w:basedOn w:val="Normal"/>
    <w:rsid w:val="00AD0500"/>
    <w:pPr>
      <w:tabs>
        <w:tab w:val="left" w:pos="1077"/>
        <w:tab w:val="left" w:pos="1440"/>
        <w:tab w:val="left" w:pos="1797"/>
        <w:tab w:val="left" w:pos="2155"/>
        <w:tab w:val="left" w:pos="2512"/>
      </w:tabs>
      <w:spacing w:before="240" w:after="360" w:line="360" w:lineRule="auto"/>
      <w:ind w:left="709" w:right="425"/>
      <w:contextualSpacing/>
    </w:pPr>
    <w:rPr>
      <w:rFonts w:eastAsia="Times New Roman" w:cs="Times New Roman"/>
      <w:color w:val="auto"/>
      <w:kern w:val="0"/>
      <w:sz w:val="22"/>
      <w:lang w:val="en-GB" w:eastAsia="en-GB" w:bidi="ar-SA"/>
    </w:rPr>
  </w:style>
  <w:style w:type="paragraph" w:customStyle="1" w:styleId="Numberedlist">
    <w:name w:val="Numbered list"/>
    <w:basedOn w:val="Paragraph"/>
    <w:next w:val="Paragraph"/>
    <w:rsid w:val="00AD0500"/>
    <w:pPr>
      <w:widowControl/>
      <w:numPr>
        <w:numId w:val="18"/>
      </w:numPr>
      <w:spacing w:after="240"/>
      <w:contextualSpacing/>
    </w:pPr>
  </w:style>
  <w:style w:type="paragraph" w:customStyle="1" w:styleId="Displayedequation">
    <w:name w:val="Displayed equation"/>
    <w:basedOn w:val="Normal"/>
    <w:next w:val="Paragraph"/>
    <w:rsid w:val="00AD0500"/>
    <w:pPr>
      <w:tabs>
        <w:tab w:val="center" w:pos="4253"/>
        <w:tab w:val="right" w:pos="8222"/>
      </w:tabs>
      <w:spacing w:before="240" w:after="240" w:line="480" w:lineRule="auto"/>
      <w:jc w:val="center"/>
    </w:pPr>
    <w:rPr>
      <w:rFonts w:eastAsia="Times New Roman" w:cs="Times New Roman"/>
      <w:color w:val="auto"/>
      <w:kern w:val="0"/>
      <w:lang w:val="en-GB" w:eastAsia="en-GB" w:bidi="ar-SA"/>
    </w:rPr>
  </w:style>
  <w:style w:type="paragraph" w:customStyle="1" w:styleId="Tabletitle">
    <w:name w:val="Table title"/>
    <w:basedOn w:val="Normal"/>
    <w:next w:val="Normal"/>
    <w:rsid w:val="00AD0500"/>
    <w:pPr>
      <w:spacing w:before="240" w:line="360" w:lineRule="auto"/>
    </w:pPr>
    <w:rPr>
      <w:rFonts w:eastAsia="Times New Roman" w:cs="Times New Roman"/>
      <w:color w:val="auto"/>
      <w:kern w:val="0"/>
      <w:lang w:val="en-GB" w:eastAsia="en-GB" w:bidi="ar-SA"/>
    </w:rPr>
  </w:style>
  <w:style w:type="paragraph" w:customStyle="1" w:styleId="Figurecaption">
    <w:name w:val="Figure caption"/>
    <w:basedOn w:val="Normal"/>
    <w:next w:val="Normal"/>
    <w:rsid w:val="00AD0500"/>
    <w:pPr>
      <w:spacing w:before="240" w:line="360" w:lineRule="auto"/>
    </w:pPr>
    <w:rPr>
      <w:rFonts w:eastAsia="Times New Roman" w:cs="Times New Roman"/>
      <w:color w:val="auto"/>
      <w:kern w:val="0"/>
      <w:lang w:val="en-GB" w:eastAsia="en-GB" w:bidi="ar-SA"/>
    </w:rPr>
  </w:style>
  <w:style w:type="paragraph" w:customStyle="1" w:styleId="Footnotes">
    <w:name w:val="Footnotes"/>
    <w:basedOn w:val="Normal"/>
    <w:rsid w:val="00AD0500"/>
    <w:pPr>
      <w:spacing w:line="360" w:lineRule="auto"/>
      <w:contextualSpacing/>
    </w:pPr>
    <w:rPr>
      <w:rFonts w:eastAsia="Times New Roman" w:cs="Times New Roman"/>
      <w:color w:val="auto"/>
      <w:kern w:val="0"/>
      <w:sz w:val="22"/>
      <w:lang w:val="en-GB" w:eastAsia="en-GB" w:bidi="ar-SA"/>
    </w:rPr>
  </w:style>
  <w:style w:type="paragraph" w:customStyle="1" w:styleId="Notesoncontributors">
    <w:name w:val="Notes on contributors"/>
    <w:basedOn w:val="Normal"/>
    <w:rsid w:val="00AD0500"/>
    <w:pPr>
      <w:spacing w:before="240" w:line="360" w:lineRule="auto"/>
    </w:pPr>
    <w:rPr>
      <w:rFonts w:eastAsia="Times New Roman" w:cs="Times New Roman"/>
      <w:color w:val="auto"/>
      <w:kern w:val="0"/>
      <w:sz w:val="22"/>
      <w:lang w:val="en-GB" w:eastAsia="en-GB" w:bidi="ar-SA"/>
    </w:rPr>
  </w:style>
  <w:style w:type="paragraph" w:customStyle="1" w:styleId="Normalparagraphstyle">
    <w:name w:val="Normal paragraph style"/>
    <w:basedOn w:val="Normal"/>
    <w:next w:val="Normal"/>
    <w:rsid w:val="00AD0500"/>
    <w:pPr>
      <w:spacing w:line="480" w:lineRule="auto"/>
    </w:pPr>
    <w:rPr>
      <w:rFonts w:eastAsia="Times New Roman" w:cs="Times New Roman"/>
      <w:color w:val="auto"/>
      <w:kern w:val="0"/>
      <w:lang w:val="en-GB" w:eastAsia="en-GB" w:bidi="ar-SA"/>
    </w:rPr>
  </w:style>
  <w:style w:type="paragraph" w:customStyle="1" w:styleId="Paragraph">
    <w:name w:val="Paragraph"/>
    <w:basedOn w:val="Normal"/>
    <w:next w:val="Newparagraph"/>
    <w:rsid w:val="00AD0500"/>
    <w:pPr>
      <w:widowControl w:val="0"/>
      <w:spacing w:before="240" w:line="480" w:lineRule="auto"/>
    </w:pPr>
    <w:rPr>
      <w:rFonts w:eastAsia="Times New Roman" w:cs="Times New Roman"/>
      <w:color w:val="auto"/>
      <w:kern w:val="0"/>
      <w:lang w:val="en-GB" w:eastAsia="en-GB" w:bidi="ar-SA"/>
    </w:rPr>
  </w:style>
  <w:style w:type="paragraph" w:customStyle="1" w:styleId="Newparagraph">
    <w:name w:val="New paragraph"/>
    <w:basedOn w:val="Normal"/>
    <w:rsid w:val="00AD0500"/>
    <w:pPr>
      <w:spacing w:line="480" w:lineRule="auto"/>
      <w:ind w:firstLine="720"/>
    </w:pPr>
    <w:rPr>
      <w:rFonts w:eastAsia="Times New Roman" w:cs="Times New Roman"/>
      <w:color w:val="auto"/>
      <w:kern w:val="0"/>
      <w:lang w:val="en-GB" w:eastAsia="en-GB" w:bidi="ar-SA"/>
    </w:rPr>
  </w:style>
  <w:style w:type="paragraph" w:customStyle="1" w:styleId="References">
    <w:name w:val="References"/>
    <w:basedOn w:val="Normal"/>
    <w:link w:val="ReferencesCar"/>
    <w:rsid w:val="00AD0500"/>
    <w:pPr>
      <w:spacing w:before="120" w:line="360" w:lineRule="auto"/>
      <w:ind w:left="720" w:hanging="720"/>
      <w:contextualSpacing/>
    </w:pPr>
    <w:rPr>
      <w:rFonts w:eastAsia="Times New Roman" w:cs="Times New Roman"/>
      <w:color w:val="auto"/>
      <w:kern w:val="0"/>
      <w:lang w:val="en-GB" w:eastAsia="en-GB" w:bidi="ar-SA"/>
    </w:rPr>
  </w:style>
  <w:style w:type="paragraph" w:customStyle="1" w:styleId="Subjectcodes">
    <w:name w:val="Subject codes"/>
    <w:basedOn w:val="Keywords"/>
    <w:next w:val="Paragraph"/>
    <w:rsid w:val="00AD0500"/>
  </w:style>
  <w:style w:type="paragraph" w:customStyle="1" w:styleId="Bulletedlist">
    <w:name w:val="Bulleted list"/>
    <w:basedOn w:val="Paragraph"/>
    <w:next w:val="Paragraph"/>
    <w:rsid w:val="00AD0500"/>
    <w:pPr>
      <w:widowControl/>
      <w:numPr>
        <w:numId w:val="19"/>
      </w:numPr>
      <w:spacing w:after="240"/>
      <w:contextualSpacing/>
    </w:pPr>
  </w:style>
  <w:style w:type="paragraph" w:customStyle="1" w:styleId="Heading4Paragraph">
    <w:name w:val="Heading 4 + Paragraph"/>
    <w:basedOn w:val="Paragraph"/>
    <w:next w:val="Newparagraph"/>
    <w:rsid w:val="00AD0500"/>
    <w:pPr>
      <w:widowControl/>
      <w:spacing w:before="360"/>
    </w:pPr>
  </w:style>
  <w:style w:type="paragraph" w:customStyle="1" w:styleId="Body1">
    <w:name w:val="Body 1"/>
    <w:rsid w:val="00AD0500"/>
    <w:rPr>
      <w:rFonts w:ascii="Helvetica" w:eastAsia="Arial Unicode MS" w:hAnsi="Helvetica" w:cs="Times New Roman"/>
      <w:color w:val="000000"/>
      <w:kern w:val="0"/>
      <w:sz w:val="24"/>
      <w:szCs w:val="20"/>
      <w:lang w:val="fr-FR" w:eastAsia="fr-FR" w:bidi="ar-SA"/>
    </w:rPr>
  </w:style>
  <w:style w:type="character" w:customStyle="1" w:styleId="a">
    <w:name w:val="a"/>
    <w:basedOn w:val="DefaultParagraphFont"/>
    <w:rsid w:val="00AD0500"/>
  </w:style>
  <w:style w:type="paragraph" w:customStyle="1" w:styleId="Thse">
    <w:name w:val="Thèse"/>
    <w:basedOn w:val="Normal"/>
    <w:rsid w:val="00AD0500"/>
    <w:pPr>
      <w:spacing w:before="240" w:line="360" w:lineRule="auto"/>
      <w:ind w:left="1440"/>
      <w:jc w:val="both"/>
    </w:pPr>
    <w:rPr>
      <w:rFonts w:eastAsia="Times New Roman" w:cs="Times New Roman"/>
      <w:color w:val="auto"/>
      <w:kern w:val="0"/>
      <w:szCs w:val="20"/>
      <w:lang w:val="fr-FR" w:eastAsia="en-US" w:bidi="ar-SA"/>
    </w:rPr>
  </w:style>
  <w:style w:type="paragraph" w:customStyle="1" w:styleId="citation">
    <w:name w:val="citation"/>
    <w:basedOn w:val="References"/>
    <w:link w:val="citationCar"/>
    <w:autoRedefine/>
    <w:rsid w:val="00AD0500"/>
    <w:pPr>
      <w:spacing w:before="0" w:line="240" w:lineRule="auto"/>
      <w:ind w:left="0" w:firstLine="0"/>
      <w:jc w:val="both"/>
    </w:pPr>
    <w:rPr>
      <w:lang w:val="en-US"/>
    </w:rPr>
  </w:style>
  <w:style w:type="character" w:customStyle="1" w:styleId="citationCar">
    <w:name w:val="citation Car"/>
    <w:basedOn w:val="DefaultParagraphFont"/>
    <w:link w:val="citation"/>
    <w:rsid w:val="00AD0500"/>
    <w:rPr>
      <w:rFonts w:eastAsia="Times New Roman" w:cs="Times New Roman"/>
      <w:kern w:val="0"/>
      <w:sz w:val="24"/>
      <w:lang w:val="en-US" w:eastAsia="en-GB" w:bidi="ar-SA"/>
    </w:rPr>
  </w:style>
  <w:style w:type="character" w:customStyle="1" w:styleId="child">
    <w:name w:val="child"/>
    <w:basedOn w:val="DefaultParagraphFont"/>
    <w:rsid w:val="00AD0500"/>
  </w:style>
  <w:style w:type="character" w:customStyle="1" w:styleId="ReferencesCar">
    <w:name w:val="References Car"/>
    <w:basedOn w:val="DefaultParagraphFont"/>
    <w:link w:val="References"/>
    <w:rsid w:val="00AD0500"/>
    <w:rPr>
      <w:rFonts w:eastAsia="Times New Roman" w:cs="Times New Roman"/>
      <w:kern w:val="0"/>
      <w:sz w:val="24"/>
      <w:lang w:val="en-GB" w:eastAsia="en-GB" w:bidi="ar-SA"/>
    </w:rPr>
  </w:style>
  <w:style w:type="paragraph" w:customStyle="1" w:styleId="Listecouleur-Accent11">
    <w:name w:val="Liste couleur - Accent 11"/>
    <w:basedOn w:val="Normal"/>
    <w:rsid w:val="00AD0500"/>
    <w:pPr>
      <w:spacing w:after="200"/>
      <w:ind w:left="720"/>
      <w:contextualSpacing/>
    </w:pPr>
    <w:rPr>
      <w:rFonts w:ascii="Cambria" w:eastAsia="Cambria" w:hAnsi="Cambria" w:cs="Times New Roman"/>
      <w:color w:val="auto"/>
      <w:kern w:val="0"/>
      <w:lang w:val="en-GB" w:eastAsia="en-US" w:bidi="ar-SA"/>
    </w:rPr>
  </w:style>
  <w:style w:type="character" w:customStyle="1" w:styleId="authors">
    <w:name w:val="authors"/>
    <w:basedOn w:val="DefaultParagraphFont"/>
    <w:rsid w:val="00AD0500"/>
  </w:style>
  <w:style w:type="character" w:customStyle="1" w:styleId="Date1">
    <w:name w:val="Date1"/>
    <w:basedOn w:val="DefaultParagraphFont"/>
    <w:rsid w:val="00AD0500"/>
  </w:style>
  <w:style w:type="character" w:customStyle="1" w:styleId="arttitle">
    <w:name w:val="art_title"/>
    <w:basedOn w:val="DefaultParagraphFont"/>
    <w:rsid w:val="00AD0500"/>
  </w:style>
  <w:style w:type="character" w:customStyle="1" w:styleId="serialtitle">
    <w:name w:val="serial_title"/>
    <w:basedOn w:val="DefaultParagraphFont"/>
    <w:rsid w:val="00AD0500"/>
  </w:style>
  <w:style w:type="character" w:customStyle="1" w:styleId="volumeissue">
    <w:name w:val="volume_issue"/>
    <w:basedOn w:val="DefaultParagraphFont"/>
    <w:rsid w:val="00AD0500"/>
  </w:style>
  <w:style w:type="character" w:customStyle="1" w:styleId="pagerange">
    <w:name w:val="page_range"/>
    <w:basedOn w:val="DefaultParagraphFont"/>
    <w:rsid w:val="00AD0500"/>
  </w:style>
  <w:style w:type="character" w:customStyle="1" w:styleId="u-clearfix">
    <w:name w:val="u-clearfix"/>
    <w:basedOn w:val="DefaultParagraphFont"/>
    <w:rsid w:val="00AD0500"/>
  </w:style>
  <w:style w:type="character" w:customStyle="1" w:styleId="sc-1l1ysqm-0">
    <w:name w:val="sc-1l1ysqm-0"/>
    <w:basedOn w:val="DefaultParagraphFont"/>
    <w:rsid w:val="00AD0500"/>
  </w:style>
  <w:style w:type="character" w:customStyle="1" w:styleId="xpaperspubname">
    <w:name w:val="xpapers_pubname"/>
    <w:basedOn w:val="DefaultParagraphFont"/>
    <w:rsid w:val="00AD0500"/>
  </w:style>
  <w:style w:type="character" w:customStyle="1" w:styleId="smcap">
    <w:name w:val="smcap"/>
    <w:basedOn w:val="DefaultParagraphFont"/>
    <w:rsid w:val="00AD0500"/>
  </w:style>
  <w:style w:type="character" w:customStyle="1" w:styleId="cf01">
    <w:name w:val="cf01"/>
    <w:basedOn w:val="DefaultParagraphFont"/>
    <w:rsid w:val="00AD0500"/>
    <w:rPr>
      <w:rFonts w:ascii="Segoe UI" w:hAnsi="Segoe UI" w:cs="Segoe UI" w:hint="default"/>
      <w:sz w:val="18"/>
      <w:szCs w:val="18"/>
    </w:rPr>
  </w:style>
  <w:style w:type="character" w:customStyle="1" w:styleId="pub-source">
    <w:name w:val="pub-source"/>
    <w:basedOn w:val="DefaultParagraphFont"/>
    <w:rsid w:val="00AD0500"/>
  </w:style>
  <w:style w:type="character" w:customStyle="1" w:styleId="hgkelc">
    <w:name w:val="hgkelc"/>
    <w:basedOn w:val="DefaultParagraphFont"/>
    <w:rsid w:val="00AD0500"/>
  </w:style>
  <w:style w:type="character" w:customStyle="1" w:styleId="contributors">
    <w:name w:val="contributors"/>
    <w:basedOn w:val="DefaultParagraphFont"/>
    <w:rsid w:val="00AD0500"/>
  </w:style>
  <w:style w:type="character" w:styleId="IntenseEmphasis">
    <w:name w:val="Intense Emphasis"/>
    <w:basedOn w:val="DefaultParagraphFont"/>
    <w:uiPriority w:val="21"/>
    <w:rsid w:val="00774612"/>
    <w:rPr>
      <w:i/>
      <w:iCs/>
      <w:color w:val="2E74B5" w:themeColor="accent1" w:themeShade="BF"/>
    </w:rPr>
  </w:style>
  <w:style w:type="paragraph" w:styleId="IntenseQuote">
    <w:name w:val="Intense Quote"/>
    <w:basedOn w:val="Normal"/>
    <w:next w:val="Normal"/>
    <w:link w:val="IntenseQuoteChar"/>
    <w:uiPriority w:val="30"/>
    <w:rsid w:val="0077461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cstheme="minorBidi"/>
      <w:i/>
      <w:iCs/>
      <w:color w:val="2E74B5" w:themeColor="accent1" w:themeShade="BF"/>
      <w:sz w:val="28"/>
      <w:szCs w:val="22"/>
      <w:lang w:val="en-US" w:eastAsia="en-US" w:bidi="ar-SA"/>
    </w:rPr>
  </w:style>
  <w:style w:type="character" w:customStyle="1" w:styleId="IntenseQuoteChar">
    <w:name w:val="Intense Quote Char"/>
    <w:basedOn w:val="DefaultParagraphFont"/>
    <w:link w:val="IntenseQuote"/>
    <w:uiPriority w:val="30"/>
    <w:rsid w:val="00774612"/>
    <w:rPr>
      <w:rFonts w:eastAsiaTheme="minorHAnsi" w:cstheme="minorBidi"/>
      <w:i/>
      <w:iCs/>
      <w:color w:val="2E74B5" w:themeColor="accent1" w:themeShade="BF"/>
      <w:sz w:val="28"/>
      <w:szCs w:val="22"/>
      <w:lang w:val="en-US" w:eastAsia="en-US" w:bidi="ar-SA"/>
    </w:rPr>
  </w:style>
  <w:style w:type="character" w:styleId="IntenseReference">
    <w:name w:val="Intense Reference"/>
    <w:basedOn w:val="DefaultParagraphFont"/>
    <w:uiPriority w:val="32"/>
    <w:rsid w:val="00774612"/>
    <w:rPr>
      <w:b/>
      <w:bCs/>
      <w:smallCaps/>
      <w:color w:val="2E74B5" w:themeColor="accent1" w:themeShade="BF"/>
      <w:spacing w:val="5"/>
    </w:rPr>
  </w:style>
  <w:style w:type="character" w:customStyle="1" w:styleId="gmail-apple-converted-space">
    <w:name w:val="gmail-apple-converted-space"/>
    <w:basedOn w:val="DefaultParagraphFont"/>
    <w:rsid w:val="00774612"/>
  </w:style>
  <w:style w:type="character" w:customStyle="1" w:styleId="doilink">
    <w:name w:val="doi_link"/>
    <w:basedOn w:val="DefaultParagraphFont"/>
    <w:rsid w:val="00A75993"/>
  </w:style>
  <w:style w:type="character" w:customStyle="1" w:styleId="hilite">
    <w:name w:val="hilite"/>
    <w:basedOn w:val="DefaultParagraphFont"/>
    <w:rsid w:val="00A75993"/>
  </w:style>
  <w:style w:type="character" w:customStyle="1" w:styleId="zmlenmeyenBahsetme1">
    <w:name w:val="Çözümlenmeyen Bahsetme1"/>
    <w:basedOn w:val="DefaultParagraphFont"/>
    <w:uiPriority w:val="99"/>
    <w:semiHidden/>
    <w:unhideWhenUsed/>
    <w:rsid w:val="006065CB"/>
    <w:rPr>
      <w:color w:val="605E5C"/>
      <w:shd w:val="clear" w:color="auto" w:fill="E1DFDD"/>
    </w:rPr>
  </w:style>
  <w:style w:type="character" w:customStyle="1" w:styleId="zmlenmeyenBahsetme2">
    <w:name w:val="Çözümlenmeyen Bahsetme2"/>
    <w:basedOn w:val="DefaultParagraphFont"/>
    <w:uiPriority w:val="99"/>
    <w:semiHidden/>
    <w:unhideWhenUsed/>
    <w:rsid w:val="006065CB"/>
    <w:rPr>
      <w:color w:val="605E5C"/>
      <w:shd w:val="clear" w:color="auto" w:fill="E1DFDD"/>
    </w:rPr>
  </w:style>
  <w:style w:type="paragraph" w:customStyle="1" w:styleId="ncedenBiimlendirilmiMetin">
    <w:name w:val="Önceden Biçimlendirilmiş Metin"/>
    <w:basedOn w:val="Normal"/>
    <w:rsid w:val="006065CB"/>
    <w:pPr>
      <w:suppressAutoHyphens/>
    </w:pPr>
    <w:rPr>
      <w:rFonts w:ascii="Courier New" w:eastAsia="NSimSun" w:hAnsi="Courier New" w:cs="Courier New"/>
      <w:color w:val="auto"/>
      <w:kern w:val="0"/>
      <w:sz w:val="20"/>
      <w:szCs w:val="20"/>
      <w:lang w:val="en-US" w:eastAsia="ar-SA" w:bidi="ar-SA"/>
    </w:rPr>
  </w:style>
  <w:style w:type="character" w:customStyle="1" w:styleId="lewnzc">
    <w:name w:val="lewnzc"/>
    <w:basedOn w:val="DefaultParagraphFont"/>
    <w:rsid w:val="006065CB"/>
  </w:style>
  <w:style w:type="character" w:customStyle="1" w:styleId="eser">
    <w:name w:val="eser"/>
    <w:basedOn w:val="DefaultParagraphFont"/>
    <w:rsid w:val="006065CB"/>
  </w:style>
  <w:style w:type="character" w:customStyle="1" w:styleId="kisaltma">
    <w:name w:val="kisaltma"/>
    <w:basedOn w:val="DefaultParagraphFont"/>
    <w:rsid w:val="00606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51028">
      <w:bodyDiv w:val="1"/>
      <w:marLeft w:val="0"/>
      <w:marRight w:val="0"/>
      <w:marTop w:val="0"/>
      <w:marBottom w:val="0"/>
      <w:divBdr>
        <w:top w:val="none" w:sz="0" w:space="0" w:color="auto"/>
        <w:left w:val="none" w:sz="0" w:space="0" w:color="auto"/>
        <w:bottom w:val="none" w:sz="0" w:space="0" w:color="auto"/>
        <w:right w:val="none" w:sz="0" w:space="0" w:color="auto"/>
      </w:divBdr>
      <w:divsChild>
        <w:div w:id="218981204">
          <w:marLeft w:val="0"/>
          <w:marRight w:val="0"/>
          <w:marTop w:val="0"/>
          <w:marBottom w:val="0"/>
          <w:divBdr>
            <w:top w:val="none" w:sz="0" w:space="0" w:color="auto"/>
            <w:left w:val="none" w:sz="0" w:space="0" w:color="auto"/>
            <w:bottom w:val="none" w:sz="0" w:space="0" w:color="auto"/>
            <w:right w:val="none" w:sz="0" w:space="0" w:color="auto"/>
          </w:divBdr>
        </w:div>
      </w:divsChild>
    </w:div>
    <w:div w:id="768280970">
      <w:bodyDiv w:val="1"/>
      <w:marLeft w:val="0"/>
      <w:marRight w:val="0"/>
      <w:marTop w:val="0"/>
      <w:marBottom w:val="0"/>
      <w:divBdr>
        <w:top w:val="none" w:sz="0" w:space="0" w:color="auto"/>
        <w:left w:val="none" w:sz="0" w:space="0" w:color="auto"/>
        <w:bottom w:val="none" w:sz="0" w:space="0" w:color="auto"/>
        <w:right w:val="none" w:sz="0" w:space="0" w:color="auto"/>
      </w:divBdr>
    </w:div>
    <w:div w:id="769590295">
      <w:bodyDiv w:val="1"/>
      <w:marLeft w:val="0"/>
      <w:marRight w:val="0"/>
      <w:marTop w:val="0"/>
      <w:marBottom w:val="0"/>
      <w:divBdr>
        <w:top w:val="none" w:sz="0" w:space="0" w:color="auto"/>
        <w:left w:val="none" w:sz="0" w:space="0" w:color="auto"/>
        <w:bottom w:val="none" w:sz="0" w:space="0" w:color="auto"/>
        <w:right w:val="none" w:sz="0" w:space="0" w:color="auto"/>
      </w:divBdr>
    </w:div>
    <w:div w:id="888422685">
      <w:bodyDiv w:val="1"/>
      <w:marLeft w:val="0"/>
      <w:marRight w:val="0"/>
      <w:marTop w:val="0"/>
      <w:marBottom w:val="0"/>
      <w:divBdr>
        <w:top w:val="none" w:sz="0" w:space="0" w:color="auto"/>
        <w:left w:val="none" w:sz="0" w:space="0" w:color="auto"/>
        <w:bottom w:val="none" w:sz="0" w:space="0" w:color="auto"/>
        <w:right w:val="none" w:sz="0" w:space="0" w:color="auto"/>
      </w:divBdr>
    </w:div>
    <w:div w:id="928543528">
      <w:bodyDiv w:val="1"/>
      <w:marLeft w:val="0"/>
      <w:marRight w:val="0"/>
      <w:marTop w:val="0"/>
      <w:marBottom w:val="0"/>
      <w:divBdr>
        <w:top w:val="none" w:sz="0" w:space="0" w:color="auto"/>
        <w:left w:val="none" w:sz="0" w:space="0" w:color="auto"/>
        <w:bottom w:val="none" w:sz="0" w:space="0" w:color="auto"/>
        <w:right w:val="none" w:sz="0" w:space="0" w:color="auto"/>
      </w:divBdr>
      <w:divsChild>
        <w:div w:id="273291598">
          <w:marLeft w:val="0"/>
          <w:marRight w:val="0"/>
          <w:marTop w:val="0"/>
          <w:marBottom w:val="0"/>
          <w:divBdr>
            <w:top w:val="none" w:sz="0" w:space="0" w:color="auto"/>
            <w:left w:val="none" w:sz="0" w:space="0" w:color="auto"/>
            <w:bottom w:val="none" w:sz="0" w:space="0" w:color="auto"/>
            <w:right w:val="none" w:sz="0" w:space="0" w:color="auto"/>
          </w:divBdr>
        </w:div>
        <w:div w:id="761295578">
          <w:marLeft w:val="0"/>
          <w:marRight w:val="0"/>
          <w:marTop w:val="0"/>
          <w:marBottom w:val="0"/>
          <w:divBdr>
            <w:top w:val="none" w:sz="0" w:space="0" w:color="auto"/>
            <w:left w:val="none" w:sz="0" w:space="0" w:color="auto"/>
            <w:bottom w:val="none" w:sz="0" w:space="0" w:color="auto"/>
            <w:right w:val="none" w:sz="0" w:space="0" w:color="auto"/>
          </w:divBdr>
        </w:div>
        <w:div w:id="1076634421">
          <w:marLeft w:val="0"/>
          <w:marRight w:val="0"/>
          <w:marTop w:val="0"/>
          <w:marBottom w:val="0"/>
          <w:divBdr>
            <w:top w:val="none" w:sz="0" w:space="0" w:color="auto"/>
            <w:left w:val="none" w:sz="0" w:space="0" w:color="auto"/>
            <w:bottom w:val="none" w:sz="0" w:space="0" w:color="auto"/>
            <w:right w:val="none" w:sz="0" w:space="0" w:color="auto"/>
          </w:divBdr>
        </w:div>
        <w:div w:id="1391883699">
          <w:marLeft w:val="0"/>
          <w:marRight w:val="0"/>
          <w:marTop w:val="0"/>
          <w:marBottom w:val="0"/>
          <w:divBdr>
            <w:top w:val="none" w:sz="0" w:space="0" w:color="auto"/>
            <w:left w:val="none" w:sz="0" w:space="0" w:color="auto"/>
            <w:bottom w:val="none" w:sz="0" w:space="0" w:color="auto"/>
            <w:right w:val="none" w:sz="0" w:space="0" w:color="auto"/>
          </w:divBdr>
        </w:div>
        <w:div w:id="1432428504">
          <w:marLeft w:val="0"/>
          <w:marRight w:val="0"/>
          <w:marTop w:val="0"/>
          <w:marBottom w:val="0"/>
          <w:divBdr>
            <w:top w:val="none" w:sz="0" w:space="0" w:color="auto"/>
            <w:left w:val="none" w:sz="0" w:space="0" w:color="auto"/>
            <w:bottom w:val="none" w:sz="0" w:space="0" w:color="auto"/>
            <w:right w:val="none" w:sz="0" w:space="0" w:color="auto"/>
          </w:divBdr>
        </w:div>
        <w:div w:id="1437559294">
          <w:marLeft w:val="0"/>
          <w:marRight w:val="0"/>
          <w:marTop w:val="0"/>
          <w:marBottom w:val="0"/>
          <w:divBdr>
            <w:top w:val="none" w:sz="0" w:space="0" w:color="auto"/>
            <w:left w:val="none" w:sz="0" w:space="0" w:color="auto"/>
            <w:bottom w:val="none" w:sz="0" w:space="0" w:color="auto"/>
            <w:right w:val="none" w:sz="0" w:space="0" w:color="auto"/>
          </w:divBdr>
        </w:div>
        <w:div w:id="1816293299">
          <w:marLeft w:val="0"/>
          <w:marRight w:val="0"/>
          <w:marTop w:val="0"/>
          <w:marBottom w:val="0"/>
          <w:divBdr>
            <w:top w:val="none" w:sz="0" w:space="0" w:color="auto"/>
            <w:left w:val="none" w:sz="0" w:space="0" w:color="auto"/>
            <w:bottom w:val="none" w:sz="0" w:space="0" w:color="auto"/>
            <w:right w:val="none" w:sz="0" w:space="0" w:color="auto"/>
          </w:divBdr>
        </w:div>
      </w:divsChild>
    </w:div>
    <w:div w:id="1266301970">
      <w:bodyDiv w:val="1"/>
      <w:marLeft w:val="0"/>
      <w:marRight w:val="0"/>
      <w:marTop w:val="0"/>
      <w:marBottom w:val="0"/>
      <w:divBdr>
        <w:top w:val="none" w:sz="0" w:space="0" w:color="auto"/>
        <w:left w:val="none" w:sz="0" w:space="0" w:color="auto"/>
        <w:bottom w:val="none" w:sz="0" w:space="0" w:color="auto"/>
        <w:right w:val="none" w:sz="0" w:space="0" w:color="auto"/>
      </w:divBdr>
    </w:div>
    <w:div w:id="1400204977">
      <w:bodyDiv w:val="1"/>
      <w:marLeft w:val="0"/>
      <w:marRight w:val="0"/>
      <w:marTop w:val="0"/>
      <w:marBottom w:val="0"/>
      <w:divBdr>
        <w:top w:val="none" w:sz="0" w:space="0" w:color="auto"/>
        <w:left w:val="none" w:sz="0" w:space="0" w:color="auto"/>
        <w:bottom w:val="none" w:sz="0" w:space="0" w:color="auto"/>
        <w:right w:val="none" w:sz="0" w:space="0" w:color="auto"/>
      </w:divBdr>
    </w:div>
    <w:div w:id="1447503482">
      <w:bodyDiv w:val="1"/>
      <w:marLeft w:val="0"/>
      <w:marRight w:val="0"/>
      <w:marTop w:val="0"/>
      <w:marBottom w:val="0"/>
      <w:divBdr>
        <w:top w:val="none" w:sz="0" w:space="0" w:color="auto"/>
        <w:left w:val="none" w:sz="0" w:space="0" w:color="auto"/>
        <w:bottom w:val="none" w:sz="0" w:space="0" w:color="auto"/>
        <w:right w:val="none" w:sz="0" w:space="0" w:color="auto"/>
      </w:divBdr>
      <w:divsChild>
        <w:div w:id="1717001956">
          <w:marLeft w:val="0"/>
          <w:marRight w:val="0"/>
          <w:marTop w:val="0"/>
          <w:marBottom w:val="0"/>
          <w:divBdr>
            <w:top w:val="none" w:sz="0" w:space="0" w:color="auto"/>
            <w:left w:val="none" w:sz="0" w:space="0" w:color="auto"/>
            <w:bottom w:val="none" w:sz="0" w:space="0" w:color="auto"/>
            <w:right w:val="none" w:sz="0" w:space="0" w:color="auto"/>
          </w:divBdr>
        </w:div>
        <w:div w:id="2052916413">
          <w:marLeft w:val="0"/>
          <w:marRight w:val="0"/>
          <w:marTop w:val="0"/>
          <w:marBottom w:val="0"/>
          <w:divBdr>
            <w:top w:val="none" w:sz="0" w:space="0" w:color="auto"/>
            <w:left w:val="none" w:sz="0" w:space="0" w:color="auto"/>
            <w:bottom w:val="none" w:sz="0" w:space="0" w:color="auto"/>
            <w:right w:val="none" w:sz="0" w:space="0" w:color="auto"/>
          </w:divBdr>
        </w:div>
      </w:divsChild>
    </w:div>
    <w:div w:id="1566719393">
      <w:bodyDiv w:val="1"/>
      <w:marLeft w:val="0"/>
      <w:marRight w:val="0"/>
      <w:marTop w:val="0"/>
      <w:marBottom w:val="0"/>
      <w:divBdr>
        <w:top w:val="none" w:sz="0" w:space="0" w:color="auto"/>
        <w:left w:val="none" w:sz="0" w:space="0" w:color="auto"/>
        <w:bottom w:val="none" w:sz="0" w:space="0" w:color="auto"/>
        <w:right w:val="none" w:sz="0" w:space="0" w:color="auto"/>
      </w:divBdr>
    </w:div>
    <w:div w:id="1677031579">
      <w:bodyDiv w:val="1"/>
      <w:marLeft w:val="0"/>
      <w:marRight w:val="0"/>
      <w:marTop w:val="0"/>
      <w:marBottom w:val="0"/>
      <w:divBdr>
        <w:top w:val="none" w:sz="0" w:space="0" w:color="auto"/>
        <w:left w:val="none" w:sz="0" w:space="0" w:color="auto"/>
        <w:bottom w:val="none" w:sz="0" w:space="0" w:color="auto"/>
        <w:right w:val="none" w:sz="0" w:space="0" w:color="auto"/>
      </w:divBdr>
    </w:div>
    <w:div w:id="1677074202">
      <w:bodyDiv w:val="1"/>
      <w:marLeft w:val="0"/>
      <w:marRight w:val="0"/>
      <w:marTop w:val="0"/>
      <w:marBottom w:val="0"/>
      <w:divBdr>
        <w:top w:val="none" w:sz="0" w:space="0" w:color="auto"/>
        <w:left w:val="none" w:sz="0" w:space="0" w:color="auto"/>
        <w:bottom w:val="none" w:sz="0" w:space="0" w:color="auto"/>
        <w:right w:val="none" w:sz="0" w:space="0" w:color="auto"/>
      </w:divBdr>
    </w:div>
    <w:div w:id="1803964207">
      <w:bodyDiv w:val="1"/>
      <w:marLeft w:val="0"/>
      <w:marRight w:val="0"/>
      <w:marTop w:val="0"/>
      <w:marBottom w:val="0"/>
      <w:divBdr>
        <w:top w:val="none" w:sz="0" w:space="0" w:color="auto"/>
        <w:left w:val="none" w:sz="0" w:space="0" w:color="auto"/>
        <w:bottom w:val="none" w:sz="0" w:space="0" w:color="auto"/>
        <w:right w:val="none" w:sz="0" w:space="0" w:color="auto"/>
      </w:divBdr>
    </w:div>
    <w:div w:id="1931964045">
      <w:bodyDiv w:val="1"/>
      <w:marLeft w:val="0"/>
      <w:marRight w:val="0"/>
      <w:marTop w:val="0"/>
      <w:marBottom w:val="0"/>
      <w:divBdr>
        <w:top w:val="none" w:sz="0" w:space="0" w:color="auto"/>
        <w:left w:val="none" w:sz="0" w:space="0" w:color="auto"/>
        <w:bottom w:val="none" w:sz="0" w:space="0" w:color="auto"/>
        <w:right w:val="none" w:sz="0" w:space="0" w:color="auto"/>
      </w:divBdr>
    </w:div>
    <w:div w:id="1990086839">
      <w:bodyDiv w:val="1"/>
      <w:marLeft w:val="0"/>
      <w:marRight w:val="0"/>
      <w:marTop w:val="0"/>
      <w:marBottom w:val="0"/>
      <w:divBdr>
        <w:top w:val="none" w:sz="0" w:space="0" w:color="auto"/>
        <w:left w:val="none" w:sz="0" w:space="0" w:color="auto"/>
        <w:bottom w:val="none" w:sz="0" w:space="0" w:color="auto"/>
        <w:right w:val="none" w:sz="0" w:space="0" w:color="auto"/>
      </w:divBdr>
    </w:div>
    <w:div w:id="2051034532">
      <w:bodyDiv w:val="1"/>
      <w:marLeft w:val="0"/>
      <w:marRight w:val="0"/>
      <w:marTop w:val="0"/>
      <w:marBottom w:val="0"/>
      <w:divBdr>
        <w:top w:val="none" w:sz="0" w:space="0" w:color="auto"/>
        <w:left w:val="none" w:sz="0" w:space="0" w:color="auto"/>
        <w:bottom w:val="none" w:sz="0" w:space="0" w:color="auto"/>
        <w:right w:val="none" w:sz="0" w:space="0" w:color="auto"/>
      </w:divBdr>
      <w:divsChild>
        <w:div w:id="264777287">
          <w:marLeft w:val="0"/>
          <w:marRight w:val="0"/>
          <w:marTop w:val="0"/>
          <w:marBottom w:val="0"/>
          <w:divBdr>
            <w:top w:val="none" w:sz="0" w:space="0" w:color="auto"/>
            <w:left w:val="none" w:sz="0" w:space="0" w:color="auto"/>
            <w:bottom w:val="none" w:sz="0" w:space="0" w:color="auto"/>
            <w:right w:val="none" w:sz="0" w:space="0" w:color="auto"/>
          </w:divBdr>
          <w:divsChild>
            <w:div w:id="1660767041">
              <w:marLeft w:val="0"/>
              <w:marRight w:val="0"/>
              <w:marTop w:val="0"/>
              <w:marBottom w:val="150"/>
              <w:divBdr>
                <w:top w:val="single" w:sz="6" w:space="0" w:color="A6CE39"/>
                <w:left w:val="single" w:sz="6" w:space="0" w:color="A6CE39"/>
                <w:bottom w:val="single" w:sz="6" w:space="0" w:color="A6CE39"/>
                <w:right w:val="single" w:sz="6" w:space="0" w:color="A6CE39"/>
              </w:divBdr>
              <w:divsChild>
                <w:div w:id="1247418475">
                  <w:marLeft w:val="0"/>
                  <w:marRight w:val="0"/>
                  <w:marTop w:val="0"/>
                  <w:marBottom w:val="0"/>
                  <w:divBdr>
                    <w:top w:val="none" w:sz="0" w:space="0" w:color="auto"/>
                    <w:left w:val="none" w:sz="0" w:space="0" w:color="auto"/>
                    <w:bottom w:val="none" w:sz="0" w:space="0" w:color="auto"/>
                    <w:right w:val="none" w:sz="0" w:space="0" w:color="auto"/>
                  </w:divBdr>
                  <w:divsChild>
                    <w:div w:id="896014196">
                      <w:marLeft w:val="-75"/>
                      <w:marRight w:val="-75"/>
                      <w:marTop w:val="0"/>
                      <w:marBottom w:val="0"/>
                      <w:divBdr>
                        <w:top w:val="none" w:sz="0" w:space="0" w:color="auto"/>
                        <w:left w:val="none" w:sz="0" w:space="0" w:color="auto"/>
                        <w:bottom w:val="none" w:sz="0" w:space="0" w:color="auto"/>
                        <w:right w:val="none" w:sz="0" w:space="0" w:color="auto"/>
                      </w:divBdr>
                      <w:divsChild>
                        <w:div w:id="8458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dziedzic2@uw.edu.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E5F06-877E-4F2E-A686-939490A6E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36711</TotalTime>
  <Pages>2</Pages>
  <Words>440</Words>
  <Characters>2643</Characters>
  <Application>Microsoft Office Word</Application>
  <DocSecurity>0</DocSecurity>
  <Lines>22</Lines>
  <Paragraphs>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dc:creator>
  <cp:keywords/>
  <dc:description/>
  <cp:lastModifiedBy>Dominik Dziedzic</cp:lastModifiedBy>
  <cp:revision>2128</cp:revision>
  <cp:lastPrinted>2025-11-08T16:00:00Z</cp:lastPrinted>
  <dcterms:created xsi:type="dcterms:W3CDTF">2018-11-23T18:18:00Z</dcterms:created>
  <dcterms:modified xsi:type="dcterms:W3CDTF">2026-10-24T12:34:00Z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endeley Recent Style Id 0_1">
    <vt:lpwstr>https://csl.mendeley.com/styles/505000861/apa-PL-SS</vt:lpwstr>
  </property>
  <property fmtid="{D5CDD505-2E9C-101B-9397-08002B2CF9AE}" pid="9" name="Mendeley Recent Style Name 0_1">
    <vt:lpwstr>APA for Studia Semiotyczne (Based on Harasimczuk, Cieciuch [2012])</vt:lpwstr>
  </property>
  <property fmtid="{D5CDD505-2E9C-101B-9397-08002B2CF9AE}" pid="10" name="Mendeley Recent Style Id 1_1">
    <vt:lpwstr>http://www.zotero.org/styles/american-medical-association</vt:lpwstr>
  </property>
  <property fmtid="{D5CDD505-2E9C-101B-9397-08002B2CF9AE}" pid="11" name="Mendeley Recent Style Name 1_1">
    <vt:lpwstr>American Medical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6th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10th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Document_1">
    <vt:lpwstr>True</vt:lpwstr>
  </property>
  <property fmtid="{D5CDD505-2E9C-101B-9397-08002B2CF9AE}" pid="29" name="Mendeley Unique User Id_1">
    <vt:lpwstr>f547d84b-1ce7-34c6-9137-a990209270cd</vt:lpwstr>
  </property>
  <property fmtid="{D5CDD505-2E9C-101B-9397-08002B2CF9AE}" pid="30" name="Mendeley Citation Style_1">
    <vt:lpwstr>https://csl.mendeley.com/styles/505000861/apa-PL-SS</vt:lpwstr>
  </property>
</Properties>
</file>